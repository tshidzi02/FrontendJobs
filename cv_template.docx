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ivdocumentsectionname-mainfirstparagraph"/>
        <w:tblW w:w="11916" w:type="dxa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1896"/>
      </w:tblGrid>
      <w:tr w:rsidR="0022740B" w:rsidRPr="00D36274" w14:paraId="43E6413B" w14:textId="77777777" w:rsidTr="000C56B3">
        <w:trPr>
          <w:trHeight w:val="3290"/>
          <w:tblCellSpacing w:w="0" w:type="dxa"/>
        </w:trPr>
        <w:tc>
          <w:tcPr>
            <w:tcW w:w="20" w:type="dxa"/>
            <w:shd w:val="clear" w:color="auto" w:fill="34383C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29B4DA" w14:textId="77777777" w:rsidR="0022740B" w:rsidRPr="00D36274" w:rsidRDefault="0022740B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</w:p>
        </w:tc>
        <w:tc>
          <w:tcPr>
            <w:tcW w:w="11896" w:type="dxa"/>
            <w:shd w:val="clear" w:color="auto" w:fill="34383C"/>
            <w:tcMar>
              <w:top w:w="840" w:type="dxa"/>
              <w:left w:w="0" w:type="dxa"/>
              <w:bottom w:w="0" w:type="dxa"/>
              <w:right w:w="0" w:type="dxa"/>
            </w:tcMar>
            <w:hideMark/>
          </w:tcPr>
          <w:p w14:paraId="7EABBABD" w14:textId="116D53CD" w:rsidR="0015549C" w:rsidRPr="00D36274" w:rsidRDefault="0015549C" w:rsidP="00162384">
            <w:pPr>
              <w:jc w:val="center"/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</w:pPr>
            <w:proofErr w:type="gramStart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>{{ NAME</w:t>
            </w:r>
            <w:proofErr w:type="gramEnd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 xml:space="preserve"> }}</w:t>
            </w:r>
          </w:p>
          <w:p w14:paraId="7D0325BD" w14:textId="1A18D84C" w:rsidR="0015549C" w:rsidRPr="00D36274" w:rsidRDefault="0015549C" w:rsidP="008705DA">
            <w:pPr>
              <w:jc w:val="center"/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</w:pPr>
            <w:proofErr w:type="gramStart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>{{ SURNAME</w:t>
            </w:r>
            <w:proofErr w:type="gramEnd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 xml:space="preserve"> }}</w:t>
            </w:r>
          </w:p>
          <w:p w14:paraId="66E02302" w14:textId="67184DB5" w:rsidR="0022740B" w:rsidRPr="00D36274" w:rsidRDefault="00376C0F" w:rsidP="00162384">
            <w:pPr>
              <w:jc w:val="center"/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6"/>
                <w:szCs w:val="36"/>
                <w:shd w:val="clear" w:color="auto" w:fill="auto"/>
              </w:rPr>
            </w:pPr>
            <w:r w:rsidRPr="00D36274"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4"/>
                <w:szCs w:val="34"/>
                <w:shd w:val="clear" w:color="auto" w:fill="auto"/>
              </w:rPr>
              <w:t>Job Title:</w:t>
            </w:r>
            <w:r w:rsidR="008D4FFF" w:rsidRPr="00D36274"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4"/>
                <w:szCs w:val="34"/>
                <w:shd w:val="clear" w:color="auto" w:fill="auto"/>
              </w:rPr>
              <w:t xml:space="preserve"> </w:t>
            </w:r>
            <w:proofErr w:type="gramStart"/>
            <w:r w:rsidR="00410300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 xml:space="preserve">{{ </w:t>
            </w:r>
            <w:r w:rsidR="006949EE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>JOB</w:t>
            </w:r>
            <w:proofErr w:type="gramEnd"/>
            <w:r w:rsidR="006949EE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>_</w:t>
            </w:r>
            <w:proofErr w:type="gramStart"/>
            <w:r w:rsidR="006949EE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>TITLE</w:t>
            </w:r>
            <w:r w:rsidR="00410300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 xml:space="preserve"> }</w:t>
            </w:r>
            <w:proofErr w:type="gramEnd"/>
            <w:r w:rsidR="00410300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>}</w:t>
            </w:r>
          </w:p>
          <w:p w14:paraId="3FABFBC3" w14:textId="022B9153" w:rsidR="0022740B" w:rsidRPr="00B63D24" w:rsidRDefault="00585DC5" w:rsidP="00162384">
            <w:pPr>
              <w:jc w:val="center"/>
              <w:rPr>
                <w:rStyle w:val="divdocumentaddress"/>
                <w:rFonts w:ascii="Saira" w:eastAsia="Saira" w:hAnsi="Saira" w:cs="Saira"/>
                <w:b/>
                <w:bCs/>
              </w:rPr>
            </w:pPr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065DB8E5" wp14:editId="548AE894">
                  <wp:extent cx="64041" cy="64083"/>
                  <wp:effectExtent l="0" t="0" r="0" b="0"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53B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gramStart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{{ CITY</w:t>
            </w:r>
            <w:proofErr w:type="gramEnd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gramStart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}}</w:t>
            </w:r>
            <w:r w:rsidR="008453B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009693A" wp14:editId="3416D2C1">
                  <wp:extent cx="64041" cy="64083"/>
                  <wp:effectExtent l="0" t="0" r="0" b="0"/>
                  <wp:docPr id="10000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8453BC" w:rsidRPr="00B63D24">
              <w:rPr>
                <w:rStyle w:val="divdocumentsprtr"/>
                <w:rFonts w:eastAsia="Saira"/>
                <w:b/>
                <w:bCs/>
              </w:rPr>
              <w:t xml:space="preserve">   </w:t>
            </w:r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{{ PHONE</w:t>
            </w:r>
            <w:proofErr w:type="gramEnd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gramStart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}}</w:t>
            </w:r>
            <w:r w:rsidR="00B63D24">
              <w:rPr>
                <w:rStyle w:val="divdocumentaddress"/>
                <w:rFonts w:eastAsia="Saira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6A9FF32D" wp14:editId="154106FA">
                  <wp:extent cx="64041" cy="64083"/>
                  <wp:effectExtent l="0" t="0" r="0" b="0"/>
                  <wp:docPr id="100006" name="Picture 100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B63D24" w:rsidRPr="00B63D24">
              <w:rPr>
                <w:rStyle w:val="divdocumentsprtr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845BE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{{ EMAIL</w:t>
            </w:r>
            <w:proofErr w:type="gramEnd"/>
            <w:r w:rsidR="00845BE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gramStart"/>
            <w:r w:rsidR="00845BE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>}}</w:t>
            </w:r>
            <w:r w:rsidR="00B63D24" w:rsidRPr="00B63D24">
              <w:rPr>
                <w:rStyle w:val="divdocumentaddress"/>
                <w:rFonts w:ascii="Saira" w:eastAsia="Saira" w:hAnsi="Saira" w:cs="Saira"/>
                <w:b/>
                <w:bCs/>
                <w:sz w:val="28"/>
                <w:szCs w:val="28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AB5616F" wp14:editId="1B67DD82">
                  <wp:extent cx="64041" cy="64083"/>
                  <wp:effectExtent l="0" t="0" r="0" b="0"/>
                  <wp:docPr id="100008" name="Picture 100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3D24" w:rsidRPr="00B63D24">
              <w:rPr>
                <w:rStyle w:val="divdocumentsprtr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</w:p>
        </w:tc>
      </w:tr>
    </w:tbl>
    <w:p w14:paraId="506EB404" w14:textId="77777777" w:rsidR="00985E99" w:rsidRDefault="00985E99">
      <w:pPr>
        <w:sectPr w:rsidR="00985E99">
          <w:headerReference w:type="default" r:id="rId11"/>
          <w:footerReference w:type="default" r:id="rId12"/>
          <w:pgSz w:w="11906" w:h="16838"/>
          <w:pgMar w:top="0" w:right="600" w:bottom="400" w:left="0" w:header="0" w:footer="0" w:gutter="0"/>
          <w:cols w:space="720"/>
        </w:sectPr>
      </w:pPr>
    </w:p>
    <w:p w14:paraId="2645C1D1" w14:textId="77777777" w:rsidR="00E36059" w:rsidRDefault="00E36059"/>
    <w:tbl>
      <w:tblPr>
        <w:tblStyle w:val="TableGrid"/>
        <w:tblW w:w="10773" w:type="dxa"/>
        <w:tblInd w:w="56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32"/>
        <w:gridCol w:w="8641"/>
      </w:tblGrid>
      <w:tr w:rsidR="001D5ED4" w:rsidRPr="00D36274" w14:paraId="0855FEE0" w14:textId="77777777" w:rsidTr="00CF2712">
        <w:trPr>
          <w:trHeight w:val="401"/>
        </w:trPr>
        <w:tc>
          <w:tcPr>
            <w:tcW w:w="2132" w:type="dxa"/>
            <w:tcBorders>
              <w:top w:val="single" w:sz="12" w:space="0" w:color="auto"/>
              <w:right w:val="nil"/>
            </w:tcBorders>
          </w:tcPr>
          <w:p w14:paraId="162C93B4" w14:textId="77777777" w:rsidR="001D5ED4" w:rsidRPr="00D36274" w:rsidRDefault="001D5ED4" w:rsidP="00985E99">
            <w:pPr>
              <w:rPr>
                <w:rFonts w:ascii="Saira" w:eastAsia="Saira SemiBold" w:hAnsi="Saira" w:cs="Saira SemiBold"/>
                <w:b/>
                <w:bCs/>
                <w:color w:val="34383C"/>
                <w:lang w:val="en-ZA"/>
              </w:rPr>
            </w:pPr>
            <w:r w:rsidRPr="00D36274">
              <w:rPr>
                <w:rFonts w:ascii="Saira" w:eastAsia="Saira SemiBold" w:hAnsi="Saira" w:cs="Saira SemiBold"/>
                <w:b/>
                <w:bCs/>
                <w:color w:val="34383C"/>
                <w:lang w:val="en-ZA"/>
              </w:rPr>
              <w:t>PROFESSIONAL</w:t>
            </w:r>
          </w:p>
          <w:p w14:paraId="472B2121" w14:textId="77777777" w:rsidR="001D5ED4" w:rsidRPr="00D36274" w:rsidRDefault="001D5ED4" w:rsidP="00985E99">
            <w:pPr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 SUMMARY</w:t>
            </w:r>
          </w:p>
          <w:p w14:paraId="2B3A68F7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</w:p>
        </w:tc>
        <w:tc>
          <w:tcPr>
            <w:tcW w:w="8641" w:type="dxa"/>
            <w:tcBorders>
              <w:top w:val="single" w:sz="12" w:space="0" w:color="auto"/>
              <w:left w:val="nil"/>
            </w:tcBorders>
          </w:tcPr>
          <w:p w14:paraId="0CF8C9E1" w14:textId="77777777" w:rsidR="001D5ED4" w:rsidRPr="00D36274" w:rsidRDefault="001D5ED4" w:rsidP="001D5ED4">
            <w:pPr>
              <w:rPr>
                <w:rFonts w:ascii="Saira" w:eastAsia="Saira" w:hAnsi="Saira"/>
                <w:sz w:val="20"/>
                <w:szCs w:val="20"/>
              </w:rPr>
            </w:pPr>
            <w:proofErr w:type="gramStart"/>
            <w:r w:rsidRPr="00D36274">
              <w:rPr>
                <w:rFonts w:ascii="Saira" w:eastAsia="Saira" w:hAnsi="Saira"/>
                <w:sz w:val="20"/>
                <w:szCs w:val="20"/>
              </w:rPr>
              <w:t>{{ SUMMARY</w:t>
            </w:r>
            <w:proofErr w:type="gramEnd"/>
            <w:r w:rsidRPr="00D36274">
              <w:rPr>
                <w:rFonts w:ascii="Saira" w:eastAsia="Saira" w:hAnsi="Saira"/>
                <w:sz w:val="20"/>
                <w:szCs w:val="20"/>
              </w:rPr>
              <w:t xml:space="preserve"> }}</w:t>
            </w:r>
          </w:p>
          <w:p w14:paraId="7AD995D5" w14:textId="74F7EC8C" w:rsidR="001D5ED4" w:rsidRDefault="001D5ED4" w:rsidP="00985E99">
            <w:pPr>
              <w:rPr>
                <w:rFonts w:ascii="Saira" w:hAnsi="Saira"/>
                <w:sz w:val="20"/>
                <w:szCs w:val="20"/>
              </w:rPr>
            </w:pPr>
          </w:p>
        </w:tc>
      </w:tr>
      <w:tr w:rsidR="001D5ED4" w:rsidRPr="00D36274" w14:paraId="113916B2" w14:textId="77777777" w:rsidTr="00CF2712">
        <w:trPr>
          <w:trHeight w:val="401"/>
        </w:trPr>
        <w:tc>
          <w:tcPr>
            <w:tcW w:w="2132" w:type="dxa"/>
            <w:tcBorders>
              <w:top w:val="single" w:sz="12" w:space="0" w:color="auto"/>
              <w:right w:val="nil"/>
            </w:tcBorders>
          </w:tcPr>
          <w:p w14:paraId="642EB902" w14:textId="43DF0B10" w:rsidR="001D5ED4" w:rsidRPr="00D36274" w:rsidRDefault="001D5ED4" w:rsidP="00985E99">
            <w:pPr>
              <w:pStyle w:val="divdocumentsectiontitle"/>
              <w:ind w:right="160"/>
              <w:rPr>
                <w:rFonts w:ascii="Saira" w:eastAsia="Saira SemiBold" w:hAnsi="Saira" w:cs="Saira SemiBold"/>
                <w:b/>
                <w:bCs/>
                <w:color w:val="34383C"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Skills</w:t>
            </w:r>
          </w:p>
        </w:tc>
        <w:tc>
          <w:tcPr>
            <w:tcW w:w="8641" w:type="dxa"/>
            <w:tcBorders>
              <w:top w:val="single" w:sz="12" w:space="0" w:color="auto"/>
              <w:left w:val="nil"/>
            </w:tcBorders>
          </w:tcPr>
          <w:p w14:paraId="78337F6E" w14:textId="77777777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{% for cat in </w:t>
            </w:r>
            <w:proofErr w:type="gramStart"/>
            <w:r w:rsidRPr="003350E5">
              <w:rPr>
                <w:rFonts w:ascii="Saira" w:hAnsi="Saira"/>
                <w:sz w:val="20"/>
                <w:szCs w:val="20"/>
              </w:rPr>
              <w:t>skills %}</w:t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>cat</w:t>
            </w:r>
            <w:proofErr w:type="gramEnd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>category</w:t>
            </w:r>
            <w:proofErr w:type="spellEnd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}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{% for s in </w:t>
            </w:r>
            <w:proofErr w:type="spellStart"/>
            <w:proofErr w:type="gramStart"/>
            <w:r w:rsidRPr="003350E5">
              <w:rPr>
                <w:rFonts w:ascii="Saira" w:hAnsi="Saira"/>
                <w:sz w:val="20"/>
                <w:szCs w:val="20"/>
              </w:rPr>
              <w:t>cat.skills</w:t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>_</w:t>
            </w:r>
            <w:proofErr w:type="gramStart"/>
            <w:r w:rsidRPr="003350E5">
              <w:rPr>
                <w:rFonts w:ascii="Saira" w:hAnsi="Saira"/>
                <w:sz w:val="20"/>
                <w:szCs w:val="20"/>
              </w:rPr>
              <w:t>list</w:t>
            </w:r>
            <w:proofErr w:type="spellEnd"/>
            <w:r w:rsidRPr="003350E5">
              <w:rPr>
                <w:rFonts w:ascii="Saira" w:hAnsi="Saira"/>
                <w:sz w:val="20"/>
                <w:szCs w:val="20"/>
              </w:rPr>
              <w:t xml:space="preserve"> %}</w:t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>s</w:t>
            </w:r>
            <w:proofErr w:type="gramEnd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>skill</w:t>
            </w:r>
            <w:proofErr w:type="spellEnd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>}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{{ </w:t>
            </w:r>
            <w:proofErr w:type="spellStart"/>
            <w:r w:rsidRPr="00AC66C4">
              <w:rPr>
                <w:rFonts w:ascii="Saira" w:hAnsi="Saira"/>
                <w:sz w:val="20"/>
                <w:szCs w:val="20"/>
              </w:rPr>
              <w:t>s</w:t>
            </w:r>
            <w:proofErr w:type="gramEnd"/>
            <w:r w:rsidRPr="00AC66C4">
              <w:rPr>
                <w:rFonts w:ascii="Saira" w:hAnsi="Saira"/>
                <w:sz w:val="20"/>
                <w:szCs w:val="20"/>
              </w:rPr>
              <w:t>.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>description</w:t>
            </w:r>
            <w:proofErr w:type="spellEnd"/>
            <w:r w:rsidRPr="00AC66C4">
              <w:rPr>
                <w:rFonts w:ascii="Saira" w:hAnsi="Saira"/>
                <w:sz w:val="20"/>
                <w:szCs w:val="20"/>
              </w:rPr>
              <w:t xml:space="preserve"> }</w:t>
            </w:r>
            <w:proofErr w:type="gramEnd"/>
            <w:r w:rsidRPr="00AC66C4">
              <w:rPr>
                <w:rFonts w:ascii="Saira" w:hAnsi="Saira"/>
                <w:sz w:val="20"/>
                <w:szCs w:val="20"/>
              </w:rPr>
              <w:t xml:space="preserve">}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3350E5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3350E5">
              <w:rPr>
                <w:rFonts w:ascii="Saira" w:hAnsi="Saira"/>
                <w:sz w:val="20"/>
                <w:szCs w:val="20"/>
              </w:rPr>
              <w:t xml:space="preserve"> %} </w:t>
            </w:r>
          </w:p>
          <w:p w14:paraId="6F7C5E43" w14:textId="245312A1" w:rsidR="00F623AC" w:rsidRPr="00D3627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3350E5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3350E5">
              <w:rPr>
                <w:rFonts w:ascii="Saira" w:hAnsi="Saira"/>
                <w:sz w:val="20"/>
                <w:szCs w:val="20"/>
              </w:rPr>
              <w:t xml:space="preserve"> %}</w:t>
            </w:r>
          </w:p>
        </w:tc>
      </w:tr>
      <w:tr w:rsidR="001D5ED4" w:rsidRPr="00D36274" w14:paraId="4B7D8424" w14:textId="77777777" w:rsidTr="00CF2712">
        <w:trPr>
          <w:trHeight w:val="664"/>
        </w:trPr>
        <w:tc>
          <w:tcPr>
            <w:tcW w:w="2132" w:type="dxa"/>
            <w:tcBorders>
              <w:top w:val="single" w:sz="12" w:space="0" w:color="auto"/>
              <w:right w:val="nil"/>
            </w:tcBorders>
          </w:tcPr>
          <w:p w14:paraId="50FE30D5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Experience</w:t>
            </w:r>
          </w:p>
          <w:p w14:paraId="562862EF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641" w:type="dxa"/>
            <w:tcBorders>
              <w:top w:val="single" w:sz="12" w:space="0" w:color="auto"/>
              <w:left w:val="nil"/>
            </w:tcBorders>
          </w:tcPr>
          <w:p w14:paraId="145053F4" w14:textId="312CAE4D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{% for exp in </w:t>
            </w:r>
            <w:proofErr w:type="gramStart"/>
            <w:r w:rsidRPr="00E47A53">
              <w:rPr>
                <w:rFonts w:ascii="Saira" w:hAnsi="Saira"/>
                <w:sz w:val="20"/>
                <w:szCs w:val="20"/>
              </w:rPr>
              <w:t>experience %}</w:t>
            </w:r>
            <w:proofErr w:type="gramEnd"/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06A6839" w14:textId="59C38D66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exp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role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exp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startYear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-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exp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endYear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 </w:t>
            </w:r>
          </w:p>
          <w:p w14:paraId="69ED93B9" w14:textId="2A74B153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exp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company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|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exp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location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 </w:t>
            </w:r>
          </w:p>
          <w:p w14:paraId="34F96BF2" w14:textId="5F4663EF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{% for bullet in </w:t>
            </w:r>
            <w:proofErr w:type="spellStart"/>
            <w:proofErr w:type="gramStart"/>
            <w:r w:rsidRPr="00E47A53">
              <w:rPr>
                <w:rFonts w:ascii="Saira" w:hAnsi="Saira"/>
                <w:sz w:val="20"/>
                <w:szCs w:val="20"/>
              </w:rPr>
              <w:t>exp.bullets</w:t>
            </w:r>
            <w:proofErr w:type="spellEnd"/>
            <w:proofErr w:type="gramEnd"/>
            <w:r w:rsidRPr="00E47A53">
              <w:rPr>
                <w:rFonts w:ascii="Saira" w:hAnsi="Saira"/>
                <w:sz w:val="20"/>
                <w:szCs w:val="20"/>
              </w:rPr>
              <w:t xml:space="preserve"> %}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>{{ bullet</w:t>
            </w:r>
            <w:proofErr w:type="gramEnd"/>
            <w:r w:rsidRPr="008F693C">
              <w:rPr>
                <w:rFonts w:ascii="Saira" w:hAnsi="Saira"/>
                <w:sz w:val="20"/>
                <w:szCs w:val="20"/>
              </w:rPr>
              <w:t xml:space="preserve"> }}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E47A53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E47A53">
              <w:rPr>
                <w:rFonts w:ascii="Saira" w:hAnsi="Saira"/>
                <w:sz w:val="20"/>
                <w:szCs w:val="20"/>
              </w:rPr>
              <w:t xml:space="preserve"> %}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66685479" w14:textId="63A7DB06" w:rsidR="00F623AC" w:rsidRPr="00D36274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E47A53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E47A53">
              <w:rPr>
                <w:rFonts w:ascii="Saira" w:hAnsi="Saira"/>
                <w:sz w:val="20"/>
                <w:szCs w:val="20"/>
              </w:rPr>
              <w:t xml:space="preserve"> %}</w:t>
            </w:r>
          </w:p>
        </w:tc>
      </w:tr>
      <w:tr w:rsidR="001D5ED4" w:rsidRPr="00D36274" w14:paraId="7FE64657" w14:textId="77777777" w:rsidTr="00CF2712">
        <w:trPr>
          <w:trHeight w:val="4848"/>
        </w:trPr>
        <w:tc>
          <w:tcPr>
            <w:tcW w:w="2132" w:type="dxa"/>
            <w:tcBorders>
              <w:top w:val="single" w:sz="12" w:space="0" w:color="auto"/>
              <w:right w:val="nil"/>
            </w:tcBorders>
          </w:tcPr>
          <w:p w14:paraId="4CD81163" w14:textId="09F29323" w:rsidR="001D5ED4" w:rsidRPr="00BC2ADE" w:rsidRDefault="001D5ED4" w:rsidP="00BC2ADE">
            <w:pPr>
              <w:pStyle w:val="divdocumentsectiontitle"/>
              <w:ind w:right="160"/>
              <w:rPr>
                <w:rFonts w:ascii="Saira" w:eastAsia="Saira SemiBold" w:hAnsi="Saira" w:cs="Saira SemiBold"/>
                <w:b/>
                <w:bCs/>
                <w:color w:val="34383C"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Education</w:t>
            </w:r>
          </w:p>
          <w:p w14:paraId="29433F48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641" w:type="dxa"/>
            <w:tcBorders>
              <w:top w:val="single" w:sz="12" w:space="0" w:color="auto"/>
              <w:left w:val="nil"/>
            </w:tcBorders>
          </w:tcPr>
          <w:p w14:paraId="715D4E06" w14:textId="77777777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{% for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in education %}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16130E21" w14:textId="4AD04BBB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edu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degree</w:t>
            </w:r>
            <w:proofErr w:type="spell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}</w:t>
            </w: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.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graduationMonth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}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.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expected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}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66408230" w14:textId="33F61CAD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edu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institution</w:t>
            </w:r>
            <w:proofErr w:type="spell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}</w:t>
            </w: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|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.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city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},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.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country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}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52C0F988" w14:textId="03B6E73A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edu.minimumAverage</w:t>
            </w:r>
            <w:proofErr w:type="spellEnd"/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%}</w:t>
            </w:r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>Minimum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 Average: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{{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.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minimumAverage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}}{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%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endif %}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1EAD6244" w14:textId="1AD14F66" w:rsidR="0055365C" w:rsidRPr="00F623AC" w:rsidRDefault="0055365C" w:rsidP="00985E99">
            <w:pPr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</w:pPr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Relevant Coursework:  </w:t>
            </w:r>
          </w:p>
          <w:p w14:paraId="10535E62" w14:textId="6ADFBFCA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{% for course in </w:t>
            </w:r>
            <w:proofErr w:type="spellStart"/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edu.coursework</w:t>
            </w:r>
            <w:proofErr w:type="spellEnd"/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%}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{{ course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}}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{%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endfor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%}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3549D705" w14:textId="77777777" w:rsidR="00F623A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{% </w:t>
            </w:r>
            <w:proofErr w:type="spell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endfor</w:t>
            </w:r>
            <w:proofErr w:type="spell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%</w:t>
            </w:r>
          </w:p>
          <w:p w14:paraId="13DF7DB5" w14:textId="1A687B2B" w:rsidR="001D5ED4" w:rsidRP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>}</w:t>
            </w:r>
          </w:p>
        </w:tc>
      </w:tr>
      <w:tr w:rsidR="001D5ED4" w:rsidRPr="00D36274" w14:paraId="5A9CABFF" w14:textId="77777777" w:rsidTr="00CF2712">
        <w:trPr>
          <w:trHeight w:val="772"/>
        </w:trPr>
        <w:tc>
          <w:tcPr>
            <w:tcW w:w="2132" w:type="dxa"/>
            <w:tcBorders>
              <w:top w:val="single" w:sz="12" w:space="0" w:color="auto"/>
              <w:right w:val="nil"/>
            </w:tcBorders>
          </w:tcPr>
          <w:p w14:paraId="402583A6" w14:textId="67B255AE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PROJECT EXPERIENCE</w:t>
            </w:r>
          </w:p>
        </w:tc>
        <w:tc>
          <w:tcPr>
            <w:tcW w:w="8641" w:type="dxa"/>
            <w:tcBorders>
              <w:top w:val="single" w:sz="12" w:space="0" w:color="auto"/>
              <w:left w:val="nil"/>
            </w:tcBorders>
          </w:tcPr>
          <w:p w14:paraId="57CFB435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{% for </w:t>
            </w:r>
            <w:proofErr w:type="spellStart"/>
            <w:r w:rsidRPr="00B37CE9">
              <w:rPr>
                <w:rFonts w:ascii="Saira" w:hAnsi="Saira"/>
                <w:sz w:val="20"/>
                <w:szCs w:val="20"/>
              </w:rPr>
              <w:t>proj</w:t>
            </w:r>
            <w:proofErr w:type="spellEnd"/>
            <w:r w:rsidRPr="00B37CE9">
              <w:rPr>
                <w:rFonts w:ascii="Saira" w:hAnsi="Saira"/>
                <w:sz w:val="20"/>
                <w:szCs w:val="20"/>
              </w:rPr>
              <w:t xml:space="preserve"> in </w:t>
            </w:r>
            <w:proofErr w:type="spellStart"/>
            <w:r w:rsidRPr="00B37CE9">
              <w:rPr>
                <w:rFonts w:ascii="Saira" w:hAnsi="Saira"/>
                <w:sz w:val="20"/>
                <w:szCs w:val="20"/>
              </w:rPr>
              <w:t>project_</w:t>
            </w: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>experience</w:t>
            </w:r>
            <w:proofErr w:type="spellEnd"/>
            <w:r w:rsidRPr="00B37CE9">
              <w:rPr>
                <w:rFonts w:ascii="Saira" w:hAnsi="Saira"/>
                <w:sz w:val="20"/>
                <w:szCs w:val="20"/>
              </w:rPr>
              <w:t xml:space="preserve"> %}</w:t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proj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.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>title</w:t>
            </w:r>
            <w:proofErr w:type="spell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}  </w:t>
            </w:r>
          </w:p>
          <w:p w14:paraId="1284580D" w14:textId="64712F36" w:rsidR="006E4C04" w:rsidRPr="002562D5" w:rsidRDefault="006E4C04" w:rsidP="00985E99">
            <w:pPr>
              <w:rPr>
                <w:rFonts w:ascii="Saira" w:hAnsi="Saira"/>
                <w:b/>
                <w:bCs/>
                <w:color w:val="17365D" w:themeColor="text2" w:themeShade="BF"/>
                <w:sz w:val="30"/>
                <w:szCs w:val="36"/>
              </w:rPr>
            </w:pPr>
            <w:proofErr w:type="gramStart"/>
            <w:r w:rsidRPr="002562D5">
              <w:rPr>
                <w:rFonts w:ascii="Saira" w:hAnsi="Saira"/>
                <w:b/>
                <w:bCs/>
                <w:color w:val="17365D" w:themeColor="text2" w:themeShade="BF"/>
                <w:sz w:val="30"/>
                <w:szCs w:val="36"/>
              </w:rPr>
              <w:t>{{ proj.url</w:t>
            </w:r>
            <w:proofErr w:type="gramEnd"/>
            <w:r w:rsidRPr="002562D5">
              <w:rPr>
                <w:rFonts w:ascii="Saira" w:hAnsi="Saira"/>
                <w:b/>
                <w:bCs/>
                <w:color w:val="17365D" w:themeColor="text2" w:themeShade="BF"/>
                <w:sz w:val="30"/>
                <w:szCs w:val="36"/>
              </w:rPr>
              <w:t xml:space="preserve"> }}</w:t>
            </w:r>
          </w:p>
          <w:p w14:paraId="4C8FED8F" w14:textId="77777777" w:rsidR="00B37CE9" w:rsidRPr="00153CCA" w:rsidRDefault="00B37CE9" w:rsidP="00985E99">
            <w:pPr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proofErr w:type="gramStart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lastRenderedPageBreak/>
              <w:t xml:space="preserve">{{ </w:t>
            </w:r>
            <w:proofErr w:type="spellStart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proj</w:t>
            </w:r>
            <w:proofErr w:type="gramEnd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.tech_</w:t>
            </w:r>
            <w:proofErr w:type="gramStart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stack</w:t>
            </w:r>
            <w:proofErr w:type="spellEnd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 xml:space="preserve"> }</w:t>
            </w:r>
            <w:proofErr w:type="gramEnd"/>
            <w:r w:rsidRPr="00153CCA">
              <w:rPr>
                <w:rFonts w:ascii="Saira" w:hAnsi="Saira"/>
                <w:b/>
                <w:color w:val="17365D" w:themeColor="text2" w:themeShade="BF"/>
                <w:sz w:val="26"/>
                <w:szCs w:val="28"/>
                <w14:glow w14:rad="101600">
                  <w14:schemeClr w14:val="accent1">
                    <w14:alpha w14:val="60000"/>
                    <w14:satMod w14:val="175000"/>
                  </w14:schemeClr>
                </w14:glow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tx2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 xml:space="preserve">} 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{% for bullet in </w:t>
            </w:r>
            <w:proofErr w:type="spellStart"/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>proj.bullets</w:t>
            </w:r>
            <w:proofErr w:type="spellEnd"/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%}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>{{ bullet</w:t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}}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B37CE9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B37CE9">
              <w:rPr>
                <w:rFonts w:ascii="Saira" w:hAnsi="Saira"/>
                <w:sz w:val="20"/>
                <w:szCs w:val="20"/>
              </w:rPr>
              <w:t xml:space="preserve"> %}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B37CE9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B37CE9">
              <w:rPr>
                <w:rFonts w:ascii="Saira" w:hAnsi="Saira"/>
                <w:sz w:val="20"/>
                <w:szCs w:val="20"/>
              </w:rPr>
              <w:t xml:space="preserve"> %}</w:t>
            </w:r>
          </w:p>
        </w:tc>
      </w:tr>
      <w:tr w:rsidR="001D5ED4" w:rsidRPr="00D36274" w14:paraId="7778063A" w14:textId="77777777" w:rsidTr="00CF2712">
        <w:trPr>
          <w:trHeight w:val="864"/>
        </w:trPr>
        <w:tc>
          <w:tcPr>
            <w:tcW w:w="2132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2077549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lastRenderedPageBreak/>
              <w:t>Languages</w:t>
            </w:r>
          </w:p>
          <w:p w14:paraId="477F3492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641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2265C05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>{% for lang in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>languages %}</w:t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>{{ lang.name</w:t>
            </w:r>
            <w:proofErr w:type="gramEnd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>}}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>lang</w:t>
            </w:r>
            <w:proofErr w:type="gramEnd"/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>.level_</w:t>
            </w:r>
            <w:proofErr w:type="gramStart"/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>code</w:t>
            </w:r>
            <w:proofErr w:type="spellEnd"/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 }</w:t>
            </w:r>
            <w:proofErr w:type="gramEnd"/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>}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>{{r </w:t>
            </w:r>
            <w:proofErr w:type="spellStart"/>
            <w:proofErr w:type="gramStart"/>
            <w:r w:rsidRPr="00792BF2">
              <w:rPr>
                <w:rFonts w:ascii="Saira" w:hAnsi="Saira"/>
                <w:sz w:val="28"/>
                <w:szCs w:val="32"/>
              </w:rPr>
              <w:t>lang.bar</w:t>
            </w:r>
            <w:proofErr w:type="spellEnd"/>
            <w:r w:rsidRPr="00792BF2">
              <w:rPr>
                <w:rFonts w:ascii="Saira" w:hAnsi="Saira"/>
                <w:sz w:val="28"/>
                <w:szCs w:val="32"/>
              </w:rPr>
              <w:t xml:space="preserve"> }</w:t>
            </w:r>
            <w:proofErr w:type="gramEnd"/>
            <w:r w:rsidRPr="00792BF2">
              <w:rPr>
                <w:rFonts w:ascii="Saira" w:hAnsi="Saira"/>
                <w:sz w:val="28"/>
                <w:szCs w:val="32"/>
              </w:rPr>
              <w:t>}</w:t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{{ </w:t>
            </w:r>
            <w:proofErr w:type="spellStart"/>
            <w:r w:rsidRPr="00AE1F4E">
              <w:rPr>
                <w:rFonts w:ascii="Saira" w:hAnsi="Saira"/>
                <w:sz w:val="20"/>
                <w:szCs w:val="20"/>
              </w:rPr>
              <w:t>lang</w:t>
            </w:r>
            <w:proofErr w:type="gramEnd"/>
            <w:r w:rsidRPr="00AE1F4E">
              <w:rPr>
                <w:rFonts w:ascii="Saira" w:hAnsi="Saira"/>
                <w:sz w:val="20"/>
                <w:szCs w:val="20"/>
              </w:rPr>
              <w:t>.level_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>full</w:t>
            </w:r>
            <w:proofErr w:type="spellEnd"/>
            <w:r w:rsidRPr="00AE1F4E">
              <w:rPr>
                <w:rFonts w:ascii="Saira" w:hAnsi="Saira"/>
                <w:sz w:val="20"/>
                <w:szCs w:val="20"/>
              </w:rPr>
              <w:t xml:space="preserve"> }</w:t>
            </w:r>
            <w:proofErr w:type="gramEnd"/>
            <w:r w:rsidRPr="00AE1F4E">
              <w:rPr>
                <w:rFonts w:ascii="Saira" w:hAnsi="Saira"/>
                <w:sz w:val="20"/>
                <w:szCs w:val="20"/>
              </w:rPr>
              <w:t>}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>{% </w:t>
            </w:r>
            <w:proofErr w:type="spellStart"/>
            <w:r w:rsidRPr="00AE1F4E">
              <w:rPr>
                <w:rFonts w:ascii="Saira" w:hAnsi="Saira"/>
                <w:sz w:val="20"/>
                <w:szCs w:val="20"/>
              </w:rPr>
              <w:t>endfor</w:t>
            </w:r>
            <w:proofErr w:type="spellEnd"/>
            <w:r w:rsidRPr="00AE1F4E">
              <w:rPr>
                <w:rFonts w:ascii="Saira" w:hAnsi="Saira"/>
                <w:sz w:val="20"/>
                <w:szCs w:val="20"/>
              </w:rPr>
              <w:t xml:space="preserve"> %}</w:t>
            </w:r>
          </w:p>
        </w:tc>
      </w:tr>
      <w:tr w:rsidR="001D5ED4" w:rsidRPr="00D36274" w14:paraId="36580353" w14:textId="77777777" w:rsidTr="00CF2712">
        <w:trPr>
          <w:trHeight w:val="401"/>
        </w:trPr>
        <w:tc>
          <w:tcPr>
            <w:tcW w:w="2132" w:type="dxa"/>
            <w:tcBorders>
              <w:top w:val="single" w:sz="12" w:space="0" w:color="auto"/>
              <w:bottom w:val="nil"/>
              <w:right w:val="nil"/>
            </w:tcBorders>
          </w:tcPr>
          <w:p w14:paraId="224A9D4D" w14:textId="747292B3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Reference</w:t>
            </w:r>
          </w:p>
        </w:tc>
        <w:tc>
          <w:tcPr>
            <w:tcW w:w="8641" w:type="dxa"/>
            <w:tcBorders>
              <w:top w:val="single" w:sz="12" w:space="0" w:color="auto"/>
              <w:left w:val="nil"/>
              <w:bottom w:val="nil"/>
            </w:tcBorders>
          </w:tcPr>
          <w:p w14:paraId="238166F8" w14:textId="1C4A6A2C" w:rsidR="001D5ED4" w:rsidRPr="00D36274" w:rsidRDefault="001D5ED4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D36274">
              <w:rPr>
                <w:rStyle w:val="divsectionbody"/>
                <w:rFonts w:ascii="Saira" w:eastAsia="Saira SemiBold" w:hAnsi="Saira" w:cs="Saira SemiBold"/>
                <w:b/>
                <w:bCs/>
                <w:sz w:val="20"/>
                <w:szCs w:val="20"/>
              </w:rPr>
              <w:t>{{ REFERENCE</w:t>
            </w:r>
            <w:proofErr w:type="gramEnd"/>
            <w:r w:rsidRPr="00D36274">
              <w:rPr>
                <w:rStyle w:val="divsectionbody"/>
                <w:rFonts w:ascii="Saira" w:eastAsia="Saira SemiBold" w:hAnsi="Saira" w:cs="Saira SemiBold"/>
                <w:b/>
                <w:bCs/>
                <w:sz w:val="20"/>
                <w:szCs w:val="20"/>
              </w:rPr>
              <w:t xml:space="preserve"> }} </w:t>
            </w:r>
          </w:p>
        </w:tc>
      </w:tr>
    </w:tbl>
    <w:p w14:paraId="53D76F98" w14:textId="77777777" w:rsidR="004D0C75" w:rsidRPr="00D36274" w:rsidRDefault="004D0C75" w:rsidP="00030443">
      <w:pPr>
        <w:rPr>
          <w:rFonts w:ascii="Saira" w:hAnsi="Saira"/>
          <w:vanish/>
        </w:rPr>
      </w:pPr>
    </w:p>
    <w:p w14:paraId="736142A8" w14:textId="77777777" w:rsidR="00030443" w:rsidRPr="00D36274" w:rsidRDefault="00030443" w:rsidP="00030443">
      <w:pPr>
        <w:rPr>
          <w:rFonts w:ascii="Saira" w:hAnsi="Saira"/>
          <w:vanish/>
        </w:rPr>
        <w:sectPr w:rsidR="00030443" w:rsidRPr="00D36274" w:rsidSect="00985E99">
          <w:type w:val="continuous"/>
          <w:pgSz w:w="11906" w:h="16838"/>
          <w:pgMar w:top="0" w:right="600" w:bottom="400" w:left="0" w:header="0" w:footer="0" w:gutter="0"/>
          <w:cols w:space="720"/>
        </w:sectPr>
      </w:pPr>
    </w:p>
    <w:p w14:paraId="75471925" w14:textId="5358E9A3" w:rsidR="0022740B" w:rsidRPr="00D36274" w:rsidRDefault="0022740B" w:rsidP="005147B8">
      <w:pPr>
        <w:rPr>
          <w:rFonts w:ascii="Saira" w:hAnsi="Saira"/>
          <w:vanish/>
        </w:rPr>
      </w:pPr>
    </w:p>
    <w:sectPr w:rsidR="0022740B" w:rsidRPr="00D36274" w:rsidSect="00ED1EE4">
      <w:headerReference w:type="default" r:id="rId13"/>
      <w:footerReference w:type="default" r:id="rId14"/>
      <w:pgSz w:w="11906" w:h="16838"/>
      <w:pgMar w:top="0" w:right="600" w:bottom="40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048F" w14:textId="77777777" w:rsidR="00210C8B" w:rsidRDefault="00210C8B">
      <w:pPr>
        <w:spacing w:line="240" w:lineRule="auto"/>
      </w:pPr>
      <w:r>
        <w:separator/>
      </w:r>
    </w:p>
  </w:endnote>
  <w:endnote w:type="continuationSeparator" w:id="0">
    <w:p w14:paraId="5330C498" w14:textId="77777777" w:rsidR="00210C8B" w:rsidRDefault="00210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ira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A4E02FAC-98F2-4908-BCCF-B130879ED4ED}"/>
    <w:embedBold r:id="rId2" w:fontKey="{B4F76AEC-8E24-468D-90E5-505603B0BAC6}"/>
  </w:font>
  <w:font w:name="Saira SemiBold">
    <w:charset w:val="00"/>
    <w:family w:val="auto"/>
    <w:pitch w:val="default"/>
    <w:sig w:usb0="00000000" w:usb1="00000000" w:usb2="00000000" w:usb3="00000000" w:csb0="00000001" w:csb1="00000000"/>
    <w:embedRegular r:id="rId3" w:fontKey="{20E3C898-100A-43DA-999E-3FC8509510CB}"/>
    <w:embedBold r:id="rId4" w:fontKey="{E107CD3A-6CEF-45BD-982E-666AF134CB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902B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EFE3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FFA8" w14:textId="77777777" w:rsidR="00210C8B" w:rsidRDefault="00210C8B">
      <w:pPr>
        <w:spacing w:line="240" w:lineRule="auto"/>
      </w:pPr>
      <w:r>
        <w:separator/>
      </w:r>
    </w:p>
  </w:footnote>
  <w:footnote w:type="continuationSeparator" w:id="0">
    <w:p w14:paraId="240E9BAF" w14:textId="77777777" w:rsidR="00210C8B" w:rsidRDefault="00210C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DA0E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2461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9063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3232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EE75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84A3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1E5C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249F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860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0CDD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801C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1C81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1CCF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8ED0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4E42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80D6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B626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2014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76CF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84C8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6D2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4E4A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4433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7880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B86E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FACE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5E72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646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D84A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22C3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1CDA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1481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96F4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9837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64E4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16D2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50F1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D0D5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1685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5EA5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E3F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9404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10DD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06B5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9654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72A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A0DB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D425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3A0D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8EC1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3832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F4AB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42F7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FA8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225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4E18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48EB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0C4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2A11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44A3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B2EF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52B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7C0E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C60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9C1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6962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1EB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CEDE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D8E4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C05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1A6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00B3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6C4A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524A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9EC2A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F891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D2DB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4455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0ECB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B0C1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1E3D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1E46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682C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86EC5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832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D885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A65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6C8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34F0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6CFF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FECA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44C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B492C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BAE8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C62F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3234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78DD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F436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4CC4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4C11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4627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A9A480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82AE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BE7F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4A0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B43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70EA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DCAF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321C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CEBA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4D541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2FC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0C6B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FE32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FC18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24DA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1234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6E33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786A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22E8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A3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E62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6A71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26A9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602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4C0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F601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0664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BB10DA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145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A2F8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2CED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EA5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504D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A6B3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5694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6C98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3278A7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23C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8C44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F841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F000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24BB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F297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145B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9EA9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20E17D7B"/>
    <w:multiLevelType w:val="hybridMultilevel"/>
    <w:tmpl w:val="6D689E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702B4"/>
    <w:multiLevelType w:val="hybridMultilevel"/>
    <w:tmpl w:val="AB36CE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83506"/>
    <w:multiLevelType w:val="hybridMultilevel"/>
    <w:tmpl w:val="8CDC6AEA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50B86FAE"/>
    <w:multiLevelType w:val="hybridMultilevel"/>
    <w:tmpl w:val="C04838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741B2"/>
    <w:multiLevelType w:val="hybridMultilevel"/>
    <w:tmpl w:val="3462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336478">
    <w:abstractNumId w:val="0"/>
  </w:num>
  <w:num w:numId="2" w16cid:durableId="724521692">
    <w:abstractNumId w:val="1"/>
  </w:num>
  <w:num w:numId="3" w16cid:durableId="1402484322">
    <w:abstractNumId w:val="2"/>
  </w:num>
  <w:num w:numId="4" w16cid:durableId="1442802720">
    <w:abstractNumId w:val="3"/>
  </w:num>
  <w:num w:numId="5" w16cid:durableId="1684891107">
    <w:abstractNumId w:val="4"/>
  </w:num>
  <w:num w:numId="6" w16cid:durableId="203714290">
    <w:abstractNumId w:val="5"/>
  </w:num>
  <w:num w:numId="7" w16cid:durableId="790785967">
    <w:abstractNumId w:val="6"/>
  </w:num>
  <w:num w:numId="8" w16cid:durableId="219630863">
    <w:abstractNumId w:val="7"/>
  </w:num>
  <w:num w:numId="9" w16cid:durableId="861017490">
    <w:abstractNumId w:val="8"/>
  </w:num>
  <w:num w:numId="10" w16cid:durableId="1367411039">
    <w:abstractNumId w:val="9"/>
  </w:num>
  <w:num w:numId="11" w16cid:durableId="798887577">
    <w:abstractNumId w:val="10"/>
  </w:num>
  <w:num w:numId="12" w16cid:durableId="742987843">
    <w:abstractNumId w:val="11"/>
  </w:num>
  <w:num w:numId="13" w16cid:durableId="1967731915">
    <w:abstractNumId w:val="12"/>
  </w:num>
  <w:num w:numId="14" w16cid:durableId="552079409">
    <w:abstractNumId w:val="13"/>
  </w:num>
  <w:num w:numId="15" w16cid:durableId="694423058">
    <w:abstractNumId w:val="14"/>
  </w:num>
  <w:num w:numId="16" w16cid:durableId="1767534803">
    <w:abstractNumId w:val="15"/>
  </w:num>
  <w:num w:numId="17" w16cid:durableId="2109347715">
    <w:abstractNumId w:val="17"/>
  </w:num>
  <w:num w:numId="18" w16cid:durableId="740177614">
    <w:abstractNumId w:val="19"/>
  </w:num>
  <w:num w:numId="19" w16cid:durableId="2120949374">
    <w:abstractNumId w:val="20"/>
  </w:num>
  <w:num w:numId="20" w16cid:durableId="1403138375">
    <w:abstractNumId w:val="16"/>
  </w:num>
  <w:num w:numId="21" w16cid:durableId="10561216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0B"/>
    <w:rsid w:val="0001184D"/>
    <w:rsid w:val="00030443"/>
    <w:rsid w:val="00030E68"/>
    <w:rsid w:val="0003209B"/>
    <w:rsid w:val="00033B14"/>
    <w:rsid w:val="0004441E"/>
    <w:rsid w:val="00057959"/>
    <w:rsid w:val="00064704"/>
    <w:rsid w:val="000721F0"/>
    <w:rsid w:val="00084BEF"/>
    <w:rsid w:val="000C56B3"/>
    <w:rsid w:val="000D40FE"/>
    <w:rsid w:val="000F0D03"/>
    <w:rsid w:val="000F7ABF"/>
    <w:rsid w:val="00107A91"/>
    <w:rsid w:val="001120B4"/>
    <w:rsid w:val="00114D1A"/>
    <w:rsid w:val="00131AAB"/>
    <w:rsid w:val="001400F3"/>
    <w:rsid w:val="00152F2E"/>
    <w:rsid w:val="00153CCA"/>
    <w:rsid w:val="0015549C"/>
    <w:rsid w:val="00162384"/>
    <w:rsid w:val="00171312"/>
    <w:rsid w:val="00172269"/>
    <w:rsid w:val="001805BC"/>
    <w:rsid w:val="00180E62"/>
    <w:rsid w:val="00184BF8"/>
    <w:rsid w:val="001A3BEE"/>
    <w:rsid w:val="001B587D"/>
    <w:rsid w:val="001B6509"/>
    <w:rsid w:val="001B7EA1"/>
    <w:rsid w:val="001C375D"/>
    <w:rsid w:val="001C457A"/>
    <w:rsid w:val="001D518F"/>
    <w:rsid w:val="001D5ED4"/>
    <w:rsid w:val="001F04EB"/>
    <w:rsid w:val="00210C8B"/>
    <w:rsid w:val="002124DB"/>
    <w:rsid w:val="002160CB"/>
    <w:rsid w:val="002168A0"/>
    <w:rsid w:val="0022740B"/>
    <w:rsid w:val="00236E7D"/>
    <w:rsid w:val="00250914"/>
    <w:rsid w:val="002560AC"/>
    <w:rsid w:val="002562D5"/>
    <w:rsid w:val="00280BCF"/>
    <w:rsid w:val="0028697E"/>
    <w:rsid w:val="00286DC3"/>
    <w:rsid w:val="00287989"/>
    <w:rsid w:val="0029295F"/>
    <w:rsid w:val="003350E5"/>
    <w:rsid w:val="00345A15"/>
    <w:rsid w:val="00363F59"/>
    <w:rsid w:val="00367F2C"/>
    <w:rsid w:val="00376C0F"/>
    <w:rsid w:val="00377BB8"/>
    <w:rsid w:val="00377D04"/>
    <w:rsid w:val="00393D60"/>
    <w:rsid w:val="003A0DD6"/>
    <w:rsid w:val="003B315E"/>
    <w:rsid w:val="003D6957"/>
    <w:rsid w:val="003D6F91"/>
    <w:rsid w:val="003F458D"/>
    <w:rsid w:val="004043AE"/>
    <w:rsid w:val="004072F5"/>
    <w:rsid w:val="00410300"/>
    <w:rsid w:val="0041342F"/>
    <w:rsid w:val="004246F9"/>
    <w:rsid w:val="00426CE6"/>
    <w:rsid w:val="00471244"/>
    <w:rsid w:val="004B7AEC"/>
    <w:rsid w:val="004C38B1"/>
    <w:rsid w:val="004C3EE0"/>
    <w:rsid w:val="004C5C15"/>
    <w:rsid w:val="004D0C75"/>
    <w:rsid w:val="004D3D07"/>
    <w:rsid w:val="004F10D6"/>
    <w:rsid w:val="004F2BB0"/>
    <w:rsid w:val="004F3C5D"/>
    <w:rsid w:val="0050074A"/>
    <w:rsid w:val="0051095B"/>
    <w:rsid w:val="005147B8"/>
    <w:rsid w:val="00516EF2"/>
    <w:rsid w:val="00517DCB"/>
    <w:rsid w:val="005241AD"/>
    <w:rsid w:val="00527DDF"/>
    <w:rsid w:val="00542441"/>
    <w:rsid w:val="00543D6E"/>
    <w:rsid w:val="0055365C"/>
    <w:rsid w:val="00555026"/>
    <w:rsid w:val="00557F40"/>
    <w:rsid w:val="00582D06"/>
    <w:rsid w:val="00585DC5"/>
    <w:rsid w:val="005A159A"/>
    <w:rsid w:val="005C0963"/>
    <w:rsid w:val="005D3541"/>
    <w:rsid w:val="00613ACE"/>
    <w:rsid w:val="006242F0"/>
    <w:rsid w:val="00630ED1"/>
    <w:rsid w:val="006552AF"/>
    <w:rsid w:val="00660FD9"/>
    <w:rsid w:val="00664690"/>
    <w:rsid w:val="00674DC2"/>
    <w:rsid w:val="006949EE"/>
    <w:rsid w:val="0069698D"/>
    <w:rsid w:val="006A1356"/>
    <w:rsid w:val="006B094B"/>
    <w:rsid w:val="006D1FFF"/>
    <w:rsid w:val="006E4C04"/>
    <w:rsid w:val="00715004"/>
    <w:rsid w:val="00734538"/>
    <w:rsid w:val="00741933"/>
    <w:rsid w:val="00753F24"/>
    <w:rsid w:val="0076265B"/>
    <w:rsid w:val="00770555"/>
    <w:rsid w:val="0077139E"/>
    <w:rsid w:val="00782A18"/>
    <w:rsid w:val="00792BF2"/>
    <w:rsid w:val="007C5EAF"/>
    <w:rsid w:val="007E6B08"/>
    <w:rsid w:val="007F78FE"/>
    <w:rsid w:val="007F7928"/>
    <w:rsid w:val="00824616"/>
    <w:rsid w:val="00831E3F"/>
    <w:rsid w:val="00833B00"/>
    <w:rsid w:val="008453BC"/>
    <w:rsid w:val="00845BEC"/>
    <w:rsid w:val="008705DA"/>
    <w:rsid w:val="008736F5"/>
    <w:rsid w:val="00874EF0"/>
    <w:rsid w:val="008941B0"/>
    <w:rsid w:val="008B671A"/>
    <w:rsid w:val="008C4B8A"/>
    <w:rsid w:val="008C663D"/>
    <w:rsid w:val="008D4FFF"/>
    <w:rsid w:val="008F4FBA"/>
    <w:rsid w:val="008F5763"/>
    <w:rsid w:val="008F693C"/>
    <w:rsid w:val="008F6BFF"/>
    <w:rsid w:val="00902FD4"/>
    <w:rsid w:val="00911B8D"/>
    <w:rsid w:val="00944F2C"/>
    <w:rsid w:val="00945881"/>
    <w:rsid w:val="0095203D"/>
    <w:rsid w:val="00972BE3"/>
    <w:rsid w:val="00985E99"/>
    <w:rsid w:val="009A3AC4"/>
    <w:rsid w:val="009B7105"/>
    <w:rsid w:val="009E590F"/>
    <w:rsid w:val="009E6A3F"/>
    <w:rsid w:val="00A342E7"/>
    <w:rsid w:val="00A34C52"/>
    <w:rsid w:val="00A351DA"/>
    <w:rsid w:val="00A40219"/>
    <w:rsid w:val="00A47674"/>
    <w:rsid w:val="00A54146"/>
    <w:rsid w:val="00A55432"/>
    <w:rsid w:val="00A8573E"/>
    <w:rsid w:val="00A9116E"/>
    <w:rsid w:val="00AA0B16"/>
    <w:rsid w:val="00AA0FEA"/>
    <w:rsid w:val="00AA25F3"/>
    <w:rsid w:val="00AB0430"/>
    <w:rsid w:val="00AC53DC"/>
    <w:rsid w:val="00AC66C4"/>
    <w:rsid w:val="00AD133B"/>
    <w:rsid w:val="00AE1F4E"/>
    <w:rsid w:val="00AF2136"/>
    <w:rsid w:val="00AF5742"/>
    <w:rsid w:val="00B04038"/>
    <w:rsid w:val="00B37CE9"/>
    <w:rsid w:val="00B57706"/>
    <w:rsid w:val="00B63D24"/>
    <w:rsid w:val="00B809AE"/>
    <w:rsid w:val="00BA198F"/>
    <w:rsid w:val="00BC2ADE"/>
    <w:rsid w:val="00BC691E"/>
    <w:rsid w:val="00BE1B55"/>
    <w:rsid w:val="00C12094"/>
    <w:rsid w:val="00C27891"/>
    <w:rsid w:val="00C353A9"/>
    <w:rsid w:val="00C53EA3"/>
    <w:rsid w:val="00C950FB"/>
    <w:rsid w:val="00CA7896"/>
    <w:rsid w:val="00CB29D8"/>
    <w:rsid w:val="00CB4DA2"/>
    <w:rsid w:val="00CC4424"/>
    <w:rsid w:val="00CC4737"/>
    <w:rsid w:val="00CD6B77"/>
    <w:rsid w:val="00CF2712"/>
    <w:rsid w:val="00CF592D"/>
    <w:rsid w:val="00CF6BE9"/>
    <w:rsid w:val="00D06399"/>
    <w:rsid w:val="00D33368"/>
    <w:rsid w:val="00D36274"/>
    <w:rsid w:val="00D5113B"/>
    <w:rsid w:val="00D56A67"/>
    <w:rsid w:val="00D71313"/>
    <w:rsid w:val="00DA27D2"/>
    <w:rsid w:val="00DB07C6"/>
    <w:rsid w:val="00DB2027"/>
    <w:rsid w:val="00DC4474"/>
    <w:rsid w:val="00DD7AB8"/>
    <w:rsid w:val="00E06D64"/>
    <w:rsid w:val="00E324FB"/>
    <w:rsid w:val="00E36059"/>
    <w:rsid w:val="00E367A4"/>
    <w:rsid w:val="00E47A53"/>
    <w:rsid w:val="00E81D39"/>
    <w:rsid w:val="00E87622"/>
    <w:rsid w:val="00E90064"/>
    <w:rsid w:val="00E91F47"/>
    <w:rsid w:val="00E95047"/>
    <w:rsid w:val="00E96725"/>
    <w:rsid w:val="00EA3920"/>
    <w:rsid w:val="00EC0A8F"/>
    <w:rsid w:val="00ED1EE4"/>
    <w:rsid w:val="00ED4846"/>
    <w:rsid w:val="00EF6ED8"/>
    <w:rsid w:val="00F13C9D"/>
    <w:rsid w:val="00F160F9"/>
    <w:rsid w:val="00F20489"/>
    <w:rsid w:val="00F2536B"/>
    <w:rsid w:val="00F26437"/>
    <w:rsid w:val="00F34D38"/>
    <w:rsid w:val="00F409D9"/>
    <w:rsid w:val="00F47C0E"/>
    <w:rsid w:val="00F61D16"/>
    <w:rsid w:val="00F623AC"/>
    <w:rsid w:val="00F74BAD"/>
    <w:rsid w:val="00F83666"/>
    <w:rsid w:val="00F90EF8"/>
    <w:rsid w:val="00FB2E3D"/>
    <w:rsid w:val="00FC346A"/>
    <w:rsid w:val="00FC5399"/>
    <w:rsid w:val="00FE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2A46C"/>
  <w15:docId w15:val="{385AB022-45CD-404F-AF91-8B1DD224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size">
    <w:name w:val="div_document_fontsize"/>
    <w:basedOn w:val="Normal"/>
    <w:rPr>
      <w:sz w:val="20"/>
      <w:szCs w:val="20"/>
    </w:rPr>
  </w:style>
  <w:style w:type="paragraph" w:customStyle="1" w:styleId="divdocumentsection">
    <w:name w:val="div_document_section"/>
    <w:basedOn w:val="Normal"/>
  </w:style>
  <w:style w:type="character" w:customStyle="1" w:styleId="bgcolorSDCL">
    <w:name w:val="bgcolorSDCL"/>
    <w:basedOn w:val="DefaultParagraphFont"/>
    <w:rPr>
      <w:shd w:val="clear" w:color="auto" w:fill="34383C"/>
    </w:rPr>
  </w:style>
  <w:style w:type="character" w:customStyle="1" w:styleId="divdocumentname">
    <w:name w:val="div_document_name"/>
    <w:basedOn w:val="DefaultParagraphFont"/>
    <w:rPr>
      <w:sz w:val="80"/>
      <w:szCs w:val="80"/>
      <w:shd w:val="clear" w:color="auto" w:fill="34383C"/>
    </w:rPr>
  </w:style>
  <w:style w:type="paragraph" w:customStyle="1" w:styleId="divdocumentnamediv">
    <w:name w:val="div_document_name &gt; div"/>
    <w:basedOn w:val="Normal"/>
    <w:pPr>
      <w:pBdr>
        <w:left w:val="none" w:sz="0" w:space="30" w:color="auto"/>
        <w:right w:val="none" w:sz="0" w:space="3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namedivCharacter">
    <w:name w:val="div_document_name &gt; div Character"/>
    <w:basedOn w:val="DefaultParagraphFont"/>
  </w:style>
  <w:style w:type="table" w:customStyle="1" w:styleId="divdocumentsectionname-mainfirstparagraph">
    <w:name w:val="div_document_section_name-main_firstparagraph"/>
    <w:basedOn w:val="TableNormal"/>
    <w:tblPr/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address">
    <w:name w:val="div_document_address"/>
    <w:basedOn w:val="DefaultParagraphFont"/>
    <w:rPr>
      <w:color w:val="FFFFFF"/>
      <w:sz w:val="20"/>
      <w:szCs w:val="20"/>
    </w:rPr>
  </w:style>
  <w:style w:type="paragraph" w:customStyle="1" w:styleId="divdocumentdivaddressdiv">
    <w:name w:val="div_document_div_address_div"/>
    <w:basedOn w:val="Normal"/>
  </w:style>
  <w:style w:type="character" w:customStyle="1" w:styleId="divdocumentsprtr">
    <w:name w:val="div_document_sprtr"/>
    <w:basedOn w:val="DefaultParagraphFont"/>
  </w:style>
  <w:style w:type="character" w:customStyle="1" w:styleId="divdocumenttxtBold">
    <w:name w:val="div_document_txtBold"/>
    <w:basedOn w:val="DefaultParagraphFont"/>
    <w:rPr>
      <w:rFonts w:ascii="Saira" w:eastAsia="Saira" w:hAnsi="Saira" w:cs="Saira"/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ocialfielda">
    <w:name w:val="document_social_field_a"/>
    <w:basedOn w:val="DefaultParagraphFont"/>
    <w:rPr>
      <w:color w:val="FFFFFF"/>
    </w:rPr>
  </w:style>
  <w:style w:type="table" w:customStyle="1" w:styleId="divdocumentsectionSECTIONCNTCfirstparagraph">
    <w:name w:val="div_document_section_SECTION_CNTC_firstparagraph"/>
    <w:basedOn w:val="TableNormal"/>
    <w:tblPr/>
  </w:style>
  <w:style w:type="paragraph" w:customStyle="1" w:styleId="divdocumentinHeadersectiontopborder">
    <w:name w:val="div_document_inHeader + section_topborder"/>
    <w:basedOn w:val="Normal"/>
  </w:style>
  <w:style w:type="character" w:customStyle="1" w:styleId="divdocumentheading">
    <w:name w:val="div_document_heading"/>
    <w:basedOn w:val="DefaultParagraphFont"/>
    <w:rPr>
      <w:rFonts w:ascii="Saira SemiBold" w:eastAsia="Saira SemiBold" w:hAnsi="Saira SemiBold" w:cs="Saira SemiBold"/>
      <w:b w:val="0"/>
      <w:bCs w:val="0"/>
      <w:color w:val="34383C"/>
    </w:rPr>
  </w:style>
  <w:style w:type="paragraph" w:customStyle="1" w:styleId="divdocumentsectiontitle">
    <w:name w:val="div_document_sectiontitle"/>
    <w:basedOn w:val="Normal"/>
    <w:pPr>
      <w:pBdr>
        <w:right w:val="none" w:sz="0" w:space="8" w:color="auto"/>
      </w:pBdr>
      <w:spacing w:line="280" w:lineRule="atLeast"/>
    </w:pPr>
    <w:rPr>
      <w:caps/>
      <w:spacing w:val="2"/>
    </w:rPr>
  </w:style>
  <w:style w:type="paragraph" w:customStyle="1" w:styleId="divdocumentdivsectiontabledivscspdiv">
    <w:name w:val="div_document_div_sectiontable_div_scspdiv"/>
    <w:basedOn w:val="Normal"/>
    <w:pPr>
      <w:spacing w:line="500" w:lineRule="atLeast"/>
    </w:pPr>
  </w:style>
  <w:style w:type="character" w:customStyle="1" w:styleId="divdocumentdivsectiontabledivscspdivCharacter">
    <w:name w:val="div_document_div_sectiontable_div_scspdiv Character"/>
    <w:basedOn w:val="DefaultParagraphFont"/>
  </w:style>
  <w:style w:type="character" w:customStyle="1" w:styleId="divsectionbody">
    <w:name w:val="div_sectionbody"/>
    <w:basedOn w:val="div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paragraph">
    <w:name w:val="div_document_paragraph"/>
    <w:basedOn w:val="Normal"/>
    <w:pPr>
      <w:pBdr>
        <w:top w:val="none" w:sz="0" w:space="10" w:color="auto"/>
      </w:pBdr>
    </w:pPr>
  </w:style>
  <w:style w:type="paragraph" w:customStyle="1" w:styleId="divdocumentsinglecolumn">
    <w:name w:val="div_document_singlecolumn"/>
    <w:basedOn w:val="Normal"/>
    <w:rPr>
      <w:rFonts w:ascii="Saira" w:eastAsia="Saira" w:hAnsi="Saira" w:cs="Saira"/>
    </w:rPr>
  </w:style>
  <w:style w:type="paragraph" w:customStyle="1" w:styleId="p">
    <w:name w:val="p"/>
    <w:basedOn w:val="Normal"/>
  </w:style>
  <w:style w:type="table" w:customStyle="1" w:styleId="divdocumentdivsectiontable">
    <w:name w:val="div_document_div_sectiontable"/>
    <w:basedOn w:val="TableNormal"/>
    <w:tblPr/>
  </w:style>
  <w:style w:type="paragraph" w:customStyle="1" w:styleId="topborder">
    <w:name w:val="topborder"/>
    <w:basedOn w:val="Normal"/>
    <w:pPr>
      <w:pBdr>
        <w:top w:val="single" w:sz="16" w:space="0" w:color="34383C"/>
        <w:bottom w:val="none" w:sz="0" w:space="5" w:color="auto"/>
      </w:pBdr>
      <w:spacing w:line="20" w:lineRule="atLeast"/>
    </w:pPr>
    <w:rPr>
      <w:sz w:val="2"/>
      <w:szCs w:val="2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paragraph" w:customStyle="1" w:styleId="divParagraph">
    <w:name w:val="div Paragraph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jobtitle">
    <w:name w:val="div_document_jobtitle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experiencejobdates">
    <w:name w:val="div_document_experience_jobdates"/>
    <w:basedOn w:val="DefaultParagraphFont"/>
    <w:rPr>
      <w:rFonts w:ascii="Saira" w:eastAsia="Saira" w:hAnsi="Saira" w:cs="Saira"/>
      <w:b w:val="0"/>
      <w:bCs w:val="0"/>
    </w:rPr>
  </w:style>
  <w:style w:type="character" w:customStyle="1" w:styleId="documenttotl-expr">
    <w:name w:val="document_totl-expr"/>
    <w:basedOn w:val="DefaultParagraphFont"/>
    <w:rPr>
      <w:rFonts w:ascii="Saira" w:eastAsia="Saira" w:hAnsi="Saira" w:cs="Saira"/>
      <w:b/>
      <w:bCs/>
      <w:color w:val="FFFFFF"/>
      <w:sz w:val="16"/>
      <w:szCs w:val="16"/>
    </w:rPr>
  </w:style>
  <w:style w:type="character" w:customStyle="1" w:styleId="divdocumentcompanyname">
    <w:name w:val="div_document_companyname"/>
    <w:basedOn w:val="DefaultParagraphFont"/>
    <w:rPr>
      <w:rFonts w:ascii="Saira SemiBold" w:eastAsia="Saira SemiBold" w:hAnsi="Saira SemiBold" w:cs="Saira SemiBold"/>
      <w:b w:val="0"/>
      <w:bCs w:val="0"/>
    </w:rPr>
  </w:style>
  <w:style w:type="character" w:customStyle="1" w:styleId="divdocumentjobcity">
    <w:name w:val="div_document_jobcity"/>
    <w:basedOn w:val="DefaultParagraphFont"/>
    <w:rPr>
      <w:rFonts w:ascii="Saira" w:eastAsia="Saira" w:hAnsi="Saira" w:cs="Saira"/>
      <w:b w:val="0"/>
      <w:bCs w:val="0"/>
    </w:rPr>
  </w:style>
  <w:style w:type="paragraph" w:customStyle="1" w:styleId="divdocumentjobline">
    <w:name w:val="div_document_jobline"/>
    <w:basedOn w:val="Normal"/>
    <w:pPr>
      <w:pBdr>
        <w:top w:val="none" w:sz="0" w:space="8" w:color="auto"/>
      </w:pBdr>
    </w:pPr>
  </w:style>
  <w:style w:type="paragraph" w:customStyle="1" w:styleId="divdocumentulli">
    <w:name w:val="div_document_ul_li"/>
    <w:basedOn w:val="Normal"/>
  </w:style>
  <w:style w:type="character" w:customStyle="1" w:styleId="divdocumentdegree">
    <w:name w:val="div_document_degree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jobdates">
    <w:name w:val="div_document_jobdates"/>
    <w:basedOn w:val="DefaultParagraphFont"/>
    <w:rPr>
      <w:rFonts w:ascii="Saira SemiBold" w:eastAsia="Saira SemiBold" w:hAnsi="Saira SemiBold" w:cs="Saira SemiBold"/>
      <w:b w:val="0"/>
      <w:bCs w:val="0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table" w:styleId="TableGrid">
    <w:name w:val="Table Grid"/>
    <w:basedOn w:val="TableNormal"/>
    <w:uiPriority w:val="59"/>
    <w:rsid w:val="004D0C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ED8"/>
    <w:pPr>
      <w:ind w:left="720"/>
      <w:contextualSpacing/>
    </w:pPr>
  </w:style>
  <w:style w:type="paragraph" w:styleId="NoSpacing">
    <w:name w:val="No Spacing"/>
    <w:uiPriority w:val="1"/>
    <w:qFormat/>
    <w:rsid w:val="008705DA"/>
    <w:pPr>
      <w:textAlignment w:val="baseline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9831-287D-462D-8DAD-89C38407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Mutshidzi Madzivhandila</vt:lpstr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Mutshidzi Madzivhandila</dc:title>
  <dc:creator>Mutshidzi Madzivhandila</dc:creator>
  <cp:lastModifiedBy>Mutshidzi Madzivhandila</cp:lastModifiedBy>
  <cp:revision>185</cp:revision>
  <cp:lastPrinted>2026-01-08T20:34:00Z</cp:lastPrinted>
  <dcterms:created xsi:type="dcterms:W3CDTF">2026-02-08T17:48:00Z</dcterms:created>
  <dcterms:modified xsi:type="dcterms:W3CDTF">2026-03-13T20:13:00Z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cbf7ef41-3e6a-4b7e-a8f6-dcff3168396a</vt:lpwstr>
  </property>
  <property fmtid="{D5CDD505-2E9C-101B-9397-08002B2CF9AE}" pid="3" name="x1ye=0">
    <vt:lpwstr>zIMAAB+LCAAAAAAABAAUmsVipEAURT+IBW5L3N3Z4dK4w9dPZp10KKh6957TgaApmqMoBuFwEhNhEWc5mmdEjsZ4WCAhvOsCh74qrND6Vgwf+jARjJzSETSqRhFNgkNWbQG1KRITpOh9wEVaGw4jNJjg7JcXon3dCnREwRYIIwHqQYV+1xe+QXXLu8xrKTbsY2/Bs5pj88RovazevhM0SHrgggcTzJN8fQnPWtQLNeceZQ3LQJyjoeCx79sSlJi</vt:lpwstr>
  </property>
  <property fmtid="{D5CDD505-2E9C-101B-9397-08002B2CF9AE}" pid="4" name="x1ye=1">
    <vt:lpwstr>Vg39NquU6iOjTDAFs4TxHrfVhnq/cpQyCHaAboZSnbI8gvWFjDLxUEefrwArDfblx5SOovDQtoFmjWuMvgOF9+7EPfLPTV18h4tOBivj07EP9TKFtkxGfW8faq59oKRRzqCO7G+HXu04Rik/hwghl1UQ3GB5U+ieynaqgRDtlyFZKCX7+fJRZ6SZEkMHPHjfuqT4HDl/zoEt19n7zLR6cfwpGC5Mg9ncnu7GlMvz6iBcTuFTRChMYIhakXecHDY</vt:lpwstr>
  </property>
  <property fmtid="{D5CDD505-2E9C-101B-9397-08002B2CF9AE}" pid="5" name="x1ye=10">
    <vt:lpwstr>nYuRpwsfCLyqkKf1Ofk7kWZRQWSEfCj9qZbgPt+sjLgGujcvX5S0kKUsgsLZNGP7Zo0asdhV3vWpV6tv4FjRk/f/jjoABrtJrFOpnHYG5JEwmiv5zOLZeSVTip9lfE6Gkb41EBh3SFeja4TXvWzCBe/EKde6G1WoOjvf8aTgol0Cntpv9AYawD7YTPkpRLwzCoxoX9/kbpjdvfmlypfGZlAiNASVAWQKeTF+J/olh6SsYv4FIA1tetWm/oYRtFY</vt:lpwstr>
  </property>
  <property fmtid="{D5CDD505-2E9C-101B-9397-08002B2CF9AE}" pid="6" name="x1ye=100">
    <vt:lpwstr>woTgpaAdaAtmdyK0SiEmBddaWjCBXKONBonFQVm/+ggJvRA2palpEDV7gtQJPqUZ9spzX8wnOXNNBU6/M2hdmh6NciX1ZIFYi8JAXKHj+Vx25hkz1Ja4x+vYyEPY0Ob5ouO0WnDIaXT7RDifM8GBUMCBImT/2XVaAZnK6fNYGBQO1iG1HDoOyEMXYhylD1d+ttEVHMkJh8JU5Vt0C7orX9BfcMD4eCRf0EqTInG4l5TWRFHX05gPAq0+NbbNYZZ</vt:lpwstr>
  </property>
  <property fmtid="{D5CDD505-2E9C-101B-9397-08002B2CF9AE}" pid="7" name="x1ye=101">
    <vt:lpwstr>WndyOTdokCZAUEgJudA/s+ufqVbrfqf4tC0Fe3QF/zFZGaVndRzxK833stQYp3CV/d0YKgKxahyUshwMGE5fRVfx+ESfon3v/KDbGyLUMHwbVPok701QVTWqJZWe3kuK9qmzGd5tshr6lSJrptwkefR9oYkWri/hHW4GKuQcwsTY/ucUHMk3jwr0WwPvf/WHzdV6/41oY9qDpF4qUUEe2YcT8KvCxJc6LbfrhDD8asUfp/apHtXIpACRmrN9rL6</vt:lpwstr>
  </property>
  <property fmtid="{D5CDD505-2E9C-101B-9397-08002B2CF9AE}" pid="8" name="x1ye=102">
    <vt:lpwstr>Y62iaD+ZkV9wu4d58viDKeDKbED+WBLom23UTAQ9/7xZCKL44mHyaJhuqBT1q5hwmcNjP/eej5nlgrc18CIUcinixMwc9SyCQKDgnfVuOTiHV1MJYi+yTClrPEl196HQxO+ItcgV5Kzimfa4FTU3Xn3hea5VkFt/ImMy8H3ODDv2owl83iGHXLpnvfmydrkaWGcP5Rc982+jCBcFdIss6KBVefTxUcVs81MMOOqA6hyGJxf49EflcqTF/Th6qmW</vt:lpwstr>
  </property>
  <property fmtid="{D5CDD505-2E9C-101B-9397-08002B2CF9AE}" pid="9" name="x1ye=103">
    <vt:lpwstr>bvnW4mokX1MZNgO+gLExxX5a5blgxfqZTo1jCh/78K3oVcXybGbyVaPAu5Vc2fSCTV6dTX4GRCVJuebQYoyJ6mk0gcYpWsQvDuTFA6Ge0BLgb7cdEOokOJYz+EazCe2N7nUAqM7r01CNCcBB+4zXcZUtAH+nud6ltgEEXGd/Sl0H9NhAGi6NmeHTxsyRv/iX3/XYMN3x0aETVB5uatm36E9YZ/zdXAMnWRNbH3iBsbwWSHn6oATGjzrv0GxMQda</vt:lpwstr>
  </property>
  <property fmtid="{D5CDD505-2E9C-101B-9397-08002B2CF9AE}" pid="10" name="x1ye=104">
    <vt:lpwstr>ybHtgwlTfMlRjEjaXCHkoEmyVBGXCFU+s2nfYIg7nuax4IU3y59DDfOrlX6rI4HfIv6w3JCvWYcNyexVYRV3gHkgAscKM/vNb0J2B5JP2HiviIVxhFCvjilKDaqAihy0kRd2DTxHNrHV5BCMO4vOeD9jahQHV3W4TsFhBg1+Db/jELmuhrtsfEh+HsNQpqKP58Rj5RVHU0D6UL9DyLSV5nPxiJafqtEsw36ycYFMasyW4fOl3gx+g8Orp6HPn8o</vt:lpwstr>
  </property>
  <property fmtid="{D5CDD505-2E9C-101B-9397-08002B2CF9AE}" pid="11" name="x1ye=105">
    <vt:lpwstr>zRs+0292cSWdZrW4zRJNPM/pmrtSMw/oMuwZKKSpiKpTKJBKDjuIsShA1uPXEowilYykHKEeyP6P2ehNhaahghWbbaCWoD2IF40N1Al4EIrguwoaErM3kCo3g7HV2d2nFpy25WB087VW2hWelEEYTlr/ZL8X9PM7TfjbELF9jakZh/L5rEWSC2VS1SDZJj8Esezo67h2uOajaxkiIGws48ngbD8OPKfMY8KLeMgwaNcva8OLsk575RQi2Pocpfb</vt:lpwstr>
  </property>
  <property fmtid="{D5CDD505-2E9C-101B-9397-08002B2CF9AE}" pid="12" name="x1ye=106">
    <vt:lpwstr>maeTeYxc9CuhgkUQPBvy+Zrdg0gsLcQhjIgwwUGcbGdWRg58V1iCz6mQd49rCnRVE+Rn+ytTdRjXi1c59B5LRh36TFRbYSx1CkhaxmYemmLpJuGevAQ2RLwnJ45R/VvUojpGzJjwi6Ro/aJE9MNPRV2wJqFx2EMoyFAt5Hfi/LSUomqk1Qyq3DYVNO1wwnd97NxskwAPkFfknCqCrOvY96ndHvDbOBm6mm/gy2iApfskDGJVqrQS5UnEj764uFd</vt:lpwstr>
  </property>
  <property fmtid="{D5CDD505-2E9C-101B-9397-08002B2CF9AE}" pid="13" name="x1ye=107">
    <vt:lpwstr>lkEuud8gm9DY/UhkoyqbNdHEwlkC9bx0+Lg8JqTi+j3uJz5+jvPLreaKZYOL/NDwCQD+AS9SijpIAWHL7t5MAnliT7FhRYzxZp4Ck2U6bObTB68rag1pdf13GaATljyQndM3g1O9749U1Muuk33vdgyhTDGincuNZVZ18H3HJyQ8JYg0E+RLwjkvqlk/JYpF+G4fxIcTnn0PPoKRqYLD+prB8rxRAF6U1H93iJgt4Sasw6T3Vfvd52nRbOwt8Qm</vt:lpwstr>
  </property>
  <property fmtid="{D5CDD505-2E9C-101B-9397-08002B2CF9AE}" pid="14" name="x1ye=108">
    <vt:lpwstr>OIDVRsQJu7K6KPu1eCLVyeEqbdhAtpFtcXzTfn8tf88OQokABPkmamB4wFLyZr+m2H3thHC2I1hxEE+25CRG6MEoWdSL+rav3WCr/aZn2Y5O0RKvDhvRMZlbZ3WBNY93TbD3k/DSN31ysFy4nAGXYAFvETKMhKcBexWRBiu6XSIwj3EMZuTy5uYGhK72waEmsf2umIbs9CMZaN/mlQs/iURrMjRA8EznGffeH09uqOLl4jSzxT3/BcpCzYSBZRp</vt:lpwstr>
  </property>
  <property fmtid="{D5CDD505-2E9C-101B-9397-08002B2CF9AE}" pid="15" name="x1ye=109">
    <vt:lpwstr>aznHF/IR+++Qmksa0pD+4bFAzP3FBZk2RRE93ulFVQWgnFDLnuwJZiYnw7+SxrrnX6wFMMa8zTryhWmHXrmCDZTowiF9fGfp1iEKTsdGFnezw9xlKQrVdcjmcV+VznAEUhU5w9lfwU4TCWw7f2F4IHqmwizUMlmTYzrsKZ4sjBxvw1CfSlPBxyvuDDgmbyhDDtjdw/3iND3ruhrdB/qTdjbk7XsUaH259BB69Y58YcfNkAk7243mte9ufVZJ/Az</vt:lpwstr>
  </property>
  <property fmtid="{D5CDD505-2E9C-101B-9397-08002B2CF9AE}" pid="16" name="x1ye=11">
    <vt:lpwstr>HPUhSCAhskg56wqAx/WkXMyEg/TDkH0de+7+vRyTkLt4pVonRiNuPBNo0NQ6fmalhrnmSfBhfpKPFjqKqE+fRYkUpAwExJU1fqHaVVBr+hj0OGr3pQVVPVpQK3xjPqVB1M83IqFDv0thj72t9PbhJ1B52oAXB9LkiTRgz1vx5L2c88nJjz8aJw1OO7mdgXGoNd+JYHSZNB5A0XQ7f1OV6xa1NDj9BdL0KtUxoWmf+0kjItjvASmBRWT2D/TojTV</vt:lpwstr>
  </property>
  <property fmtid="{D5CDD505-2E9C-101B-9397-08002B2CF9AE}" pid="17" name="x1ye=110">
    <vt:lpwstr>E3mtxcn7txCRlCP++CgQ8v8cCMib+w3W6cHYms9DBaPf7q6t0AI0c8XwkF2tabe0q+Kq96LxSGB90cRhJrSVTYTHByK9oRewcx3FR7uVHPrnoqOuJTkwCkxmWlOFpM8yOPQTPydw8QdHcoRUHZBQ0QaaW7uLNHqHvcE4RF/rAaznPwh4KdZ4MpluvN8OmG8PounDDv1boooU0Z3JRFNHrEe99mu9FL4cEu4/CNiy+Aa3QIyjPIS24Hl6l0ki0mm</vt:lpwstr>
  </property>
  <property fmtid="{D5CDD505-2E9C-101B-9397-08002B2CF9AE}" pid="18" name="x1ye=111">
    <vt:lpwstr>DlJrqRnYblr9abR8uK4UVYUNmH0C7eS+pkk2IZKBSCk329/Lwyy20QsHSa74qU00u/zq71q7j4gaPkYWpPW5zTwzIf1gkdhXTwOKo33wxazW4kwBkyarpLJtZb4MwkagVrFSfp+LlSDTa76NinjVLrQYfsdVMXJ9Y1jkjMMKt9q7kkUA8yxiJl7otIHjLfOQk1EYDeaeAaYCx4h9S5FoGqTjGFctAIa0FKN7mP/3JIOs3lS7k5/+VZSPm0LORTd</vt:lpwstr>
  </property>
  <property fmtid="{D5CDD505-2E9C-101B-9397-08002B2CF9AE}" pid="19" name="x1ye=112">
    <vt:lpwstr>0DQ43Nm3OHvb1Vi0TyYW9pUIsS66bHJ8XLpaFuKMQ3nQA7LrkZZyjLFkApJ+0Pdn6K0Pfzmn1m5qM5hsiKc94LdgZ6LMSYD+wx5PQcOLNduttxYOLTyLnYr47tFJyayLtP9akBAowQU8yR2bOBiRXliUgplO1qm2j/z3invn762BK2lzL2Cf4QDkTv1jQM1gBuWOAz5zmNNUcOMF5Mj6kOM1TU455QWlfL1t45BZicPkVe8ESY1DRCcEhiEkwu3</vt:lpwstr>
  </property>
  <property fmtid="{D5CDD505-2E9C-101B-9397-08002B2CF9AE}" pid="20" name="x1ye=113">
    <vt:lpwstr>zo4VMkgIKyO/0/NJNFo2zbgCAxVloLSwrKuYNFpYr3Nre6DBOs2ERDxDgLfbLHZuSnKUJ+EW/Cr6TvV+X9laCnnSkKpvCaj8ske2AtcC+5dvx3vjGDqebYPibPYhbDIrLfR39Eot0TyA4wJIpL4qa7nEzmtRm6rvApKIL+jJirfAh0L4ATqfZIpFjQ5b4MEW4/Jb7QRoy3nWjhG1xMr9Y7md81uENfQzt5WqgCNvUhxy0tBlwUWdCE1P6oehn5/</vt:lpwstr>
  </property>
  <property fmtid="{D5CDD505-2E9C-101B-9397-08002B2CF9AE}" pid="21" name="x1ye=114">
    <vt:lpwstr>O1FPuE1qpwAB4stAU+WE4b7C0BWDZ40GKrHjHt60p9GD1lYI0DWckIFLhUJW8/W4u21+vH4QVvU3GyBnrgf25b7hP57+m9UpptLLeMzgkY42uyyCofLlN2h6vSjvEyM5PvBhA9i6Jd7LfOPr+Pnym4tCG7tGcmosGR8Esv4GrR4J13/GmN9ah9Rx1eo7e9JDyVl/vU1WqPzu5m6etWEojtnf33kKlIr3hAJAu916++O9VMPLJoGigYUl9niKq4Q</vt:lpwstr>
  </property>
  <property fmtid="{D5CDD505-2E9C-101B-9397-08002B2CF9AE}" pid="22" name="x1ye=115">
    <vt:lpwstr>j+fCEZbJxzmK4hCLNePER+WACu9gzJ+l5kMNgjJdjFYH9Z/xh9fUfAY5XYB0MooD1akAbFr8Joe93KsRqOYYQJHetMn+plpdkHkWcyPkXoN2u+DMXXCfsOVXZI+ivk/af3geYedl1WqXIkNWm5WQ4GpAnR9AfPMsi5XlxAgdL4tX3jBk/1brS5WAPXHE/BgpX5vIf3dAnpTUC45z5uIicXrnqWWSECN04A4y4oFggDsJ29/SSGDZ761+3TbLT5K</vt:lpwstr>
  </property>
  <property fmtid="{D5CDD505-2E9C-101B-9397-08002B2CF9AE}" pid="23" name="x1ye=116">
    <vt:lpwstr>Ke0XmiOfpdkTLYinKXS7MPEba8st0vRe8kcPNry8sgS8H2+wwuU7RqsrmJlHFctnJmuGzzhcJzDyDeX+YzZH8JHnMUrn9bHG6ZbgZvKmZZXxmeabZ7zN022ishZ41/zy2H3Qcs/XR/c7YcTQAyDGYj1g9FOtySqBflhlaDVbkez802SIM0V1tOrpU56L+steLKC/6olOMNFB48y3csM3AG+OIKshbSvNBL7IWMZ8CVscxnC1Bqgo58/501lS7ZL</vt:lpwstr>
  </property>
  <property fmtid="{D5CDD505-2E9C-101B-9397-08002B2CF9AE}" pid="24" name="x1ye=117">
    <vt:lpwstr>wYfndS/dPUVFDLl0M1TOkusRGmr6UXzNPtgnthGp7N6JKjEdg9akh6AnlBw7sX5U+JdNfIkIjKMNDI6/F8UggvfHmzcKXgpqLc2LV/z85tzkI5ZtrDpqjLJ7Yi5hgDaThOqee9WjaD/dOWdsVCmjIIugzuf3VUxWIux+0ABRiPxyeP0b5hPzzIqNO1zJLZLC4PLSbcjFSWcTEyDvU1xn78cNqtD8xaJh5x6LO3U2/OV79T7XDQpuuxC5t6VHz7Y</vt:lpwstr>
  </property>
  <property fmtid="{D5CDD505-2E9C-101B-9397-08002B2CF9AE}" pid="25" name="x1ye=118">
    <vt:lpwstr>vhS/kAAtekHxcMbZbevt00WQukuFY+nsZxGRIObBxoW1v2BW2xh2/4/ACKgDc56OmChpO3MtiFwC8cn3Cxb+dNj48cSIOrFX8Y+yxWU2No0ronfOWwzFNcXwNUraKbSh+oybGqKjrdTv+GzqhYWIAJERH5IAckVESRGP2q0RyNTp9g7Bfk1TnnyM4g1SvDmv2IH8SWjFpF9NkyYfkQhSCTGuj0hs1/6w5+EMJDli47KTMfRo5MI3yfQuM7yT893</vt:lpwstr>
  </property>
  <property fmtid="{D5CDD505-2E9C-101B-9397-08002B2CF9AE}" pid="26" name="x1ye=119">
    <vt:lpwstr>DUgUm4NkMd8nI54tXN6JwE/jF1RzkuOBBo+lbc5y1OEUEPo01Dxi03KkLycz/wGoFP8p6nNzDdE1RU8+u1hMneuoh8D4SWVBT41LyEE5ToJhZltzwV1Z3EIRR47faufmsd+g0PyvyTeVJ4mAlwFBTPKrfyWCwwDHIZ3fI6RxhtZV0+0e4uxhwMZJZY/5lFbBcZ5PZdwdc2ybm4dcV9gtlQ1f78SRU/CMyeppSKNlcaVapQf4gc6V7iNkHtSvF/2</vt:lpwstr>
  </property>
  <property fmtid="{D5CDD505-2E9C-101B-9397-08002B2CF9AE}" pid="27" name="x1ye=12">
    <vt:lpwstr>KotSqN/2I/V8GBikeVe12UNiqjWH/GMzPh4E6gUJl5cqf2qSJGwwqFLOm8umSR0dhkpYfLxxEvp6XLUIVazvewo/xq/F6UNd5Enz6648p/aYu5wG6BF+o8dLJf8o6bQ8onp705FCc8ZDetY30o95iuJ1b1NVALmnwjhpegFrUcqkTx6x9IJnWrS4jusd3aZFdzoCGpdq0cQ202w0fwqn7dPfuX17ChwmakOC49oi4NQBSJBns8wPU2Ors+rvm2R</vt:lpwstr>
  </property>
  <property fmtid="{D5CDD505-2E9C-101B-9397-08002B2CF9AE}" pid="28" name="x1ye=120">
    <vt:lpwstr>zNDZSAe6pdWaWcltlKWMeWe0cLEfoSFsQedgZ1wF9MxNP2ZRgQO+pjvf1tr6a2AkA2GryGyCpMSWiXOVCrGJnHSX53nyONXPIiv80KPMkPJRlITxcO11haj4ZeDHpSthoV/eADxUa4AAjVsPUbIuazRTC1A03DkP8hQzFdWaDVyfNZ6WpqM9lMUuwmpd8evnVv1W6bkYD3mJy5m7pnF8Lhmai4EK8fAv7Ow7jq5+OQ0NmdnL/toaLOROG3A6QyA</vt:lpwstr>
  </property>
  <property fmtid="{D5CDD505-2E9C-101B-9397-08002B2CF9AE}" pid="29" name="x1ye=121">
    <vt:lpwstr>CHNXugnyR+4Yup7PlBUN4Cv9cb2k18jR60m8yuNGziHHyeBPG1UCwK6492Pa6KK+jp3bh7nq41r1vFKeE0I5svqEhKpGwgBvTEuausd+zlyiLnISN+gHn6H3tz4fliN/AHrg2fg2mHTI3iAX1W5rmIj5hCOssz48SJ4BN/HU28rdv8sLGa0lDqYxBaJPHaxyWVcd80dK8y0Ww7HsEZA5Q4mOPHEdH9d7s0u4sS5wr8lWQaTIZ1W9Ps14WQ6OCFL</vt:lpwstr>
  </property>
  <property fmtid="{D5CDD505-2E9C-101B-9397-08002B2CF9AE}" pid="30" name="x1ye=122">
    <vt:lpwstr>qrBH61Cq5++rwRNPMvE+lKFhVIx8269wWIcJftLl1DHCY//rnNUQlwY+OgeJ/D0e1NGm4/Ek4/IBxjCkLj90yVYzjlK9vaR72U5VKmWR4wAxMf6n0lRiGmw97ClqT/vbkC5bslVsrJGBWC+xg1hKgPUqYTHnwaHDkd2v5Igb2kVCBxJiDudlsg0P2Et0e/vyJEpzXZ/KY/THPyH7bIG7f7CRMbHcmkKtNDWCIMN++mKP1Hri1yT38Bf+CL8a2TB</vt:lpwstr>
  </property>
  <property fmtid="{D5CDD505-2E9C-101B-9397-08002B2CF9AE}" pid="31" name="x1ye=123">
    <vt:lpwstr>A9jg05wl6Iabhv91zUJ7qHsfs0xUWHqxtV+LaTdEUtWdd1rntCW+a8pMZeN0e9g+DV+trrhSXrAuhRT4hs9PhklmYWd74ukeM3vFTyWl2aK9pyMHYboQKSVg8qyI5oxBT5Mvp5U8dvteVJOhfuGouiOPzGn7sd/QAc7CnBG0R7wWRsOzx5fKXNDzxDDLMVEADYozB8p5G6+i1liPrZWAplNvGbnm2ohn7PSAVuahXd1dV9kWHiVpy5HjQtwnY9b</vt:lpwstr>
  </property>
  <property fmtid="{D5CDD505-2E9C-101B-9397-08002B2CF9AE}" pid="32" name="x1ye=124">
    <vt:lpwstr>utOOua4dYuaLVBuHgW2SsbfF/akWZ4se3x8By+JgL0lkPogWfL/uJ+1IOtb63XySeunKJRViDm9QQUfU1IxGwlIkqlt+q3Yv5S+pnEw0kqlUxoUKH1k1Y8BS3Y1cg8cxitozE317Genviwd0SXzMkmDJpXQ4GfbfUZrZUXKQLv2KeODtjTtPP9GtTbsm7EbhKhXoRf+dnjCjfquz7XmYR24BH+cBJ1IrT0Jj6OMv8yrM/cGSQ2yo/ff/S/kpcp5</vt:lpwstr>
  </property>
  <property fmtid="{D5CDD505-2E9C-101B-9397-08002B2CF9AE}" pid="33" name="x1ye=125">
    <vt:lpwstr>0D3UVLbGyjGPJBAriQAk9BQ1kar8miBQUPLulS8vFT9lKa2LNlqmevibvyRLKVgp+l4JaAjLcNO7FHUnJLB75Z8fZgAtu+iKssABN8LCRFnEJrT1tFXRKw/7I2qR1pxwb+4b+AOOUystlHv3YS/YnjEh9aOHfu0uJ0Jn+/rTGErm0R/o8Ynu+ijqk5q7+SQisXWwheT64UybDtl+YbVyCJDxVlTdeBChkY9Dl93dsEFxyvLgHRHM/aGnF4MFZ5g</vt:lpwstr>
  </property>
  <property fmtid="{D5CDD505-2E9C-101B-9397-08002B2CF9AE}" pid="34" name="x1ye=126">
    <vt:lpwstr>CCvzySfXwY+Mrk3NaKr7ioiQNIKgzkMVRVkkZj2H0WooPlT7l4JLYre9FUmWcLVvx1xFFxy712fIlMVmJp8QxoFuqw/OrKKkA0vC7z9HaXajcQvocSNa/eEKq3Xj3lD6TOIIwm0aeJFaBVIL5Z69/mx/fZTZkYvYUnHho8WAHobJuWjWIF3O6cQs1kqEsf8AqnIfzZ5Z1m3xGP4BdEx2GQpLGCMPFhoTP57l0iMT5ARjB0QuE0Mup+tcct7+NML</vt:lpwstr>
  </property>
  <property fmtid="{D5CDD505-2E9C-101B-9397-08002B2CF9AE}" pid="35" name="x1ye=127">
    <vt:lpwstr>fsUiTsqybYvhLawpkcvlHwusLX7K7BvpnzymuLKJzeRJULIitON/LIHXq69UbSK/hQETsbfU0N8RJxuAos0PrDuSrzNIkI5w3s/xJ7Jv8dQs8yMCUYstBAKtljETdGRLj1zfU9f3CgdMHT90as49yJ4zdvsFrwCEVvRJyVKJYlCcfToXOTGMSB9TrHKzifG5yIcnKEluvG7uSZEt/PVuvzzwrmeHabCdVesG5tblO7s4GZ3MoEFWK7NzyF71cYb</vt:lpwstr>
  </property>
  <property fmtid="{D5CDD505-2E9C-101B-9397-08002B2CF9AE}" pid="36" name="x1ye=128">
    <vt:lpwstr>5NrNXgVVawmZBmMce7W7n73kWELdZV/3Sxr466lYSnTJ2w601yZCYWeC8ohfGBqG4NuKYtEQDP5pPBrD3xOhUOJHwW/aJLE1Sf61S/HNEh5a7zNyl+mnlAMiDq1h2k9HUbf+eGAOuu4W8uOg25Quui9ZgT3gV/rZb3PaKr31a1gITHiD6ydfPO3xIZns8jPPW+CS3vXsi9U+sgA4NJYLYRej6bTG0JcoHysIhWz+e8ogwBVg/uZny3zOEw1GJD6</vt:lpwstr>
  </property>
  <property fmtid="{D5CDD505-2E9C-101B-9397-08002B2CF9AE}" pid="37" name="x1ye=129">
    <vt:lpwstr>/HjQ7QQROiCtuuqaaSrp67ZlGK/C9rzGtoRVRtA1L5V7lSEp/hqtQ+cdgRvHorvYro4JFzkN795ARNueDpbXmTvsI9lvrfB/z4uBWjJt3c/k6bpEZ6FV2jNgrs2m2lzYuLP26ta0Vit5QcvV+TaE0WFGicryD+JezSW/ztzeb1RCDlt/5Wb1Xdik3bVvYEHX97+1lXxg5LO9hQ27Minb0BhxBpZU1F4ErVnQbmsPAkA//DEc1uYKdGStlV7/56v</vt:lpwstr>
  </property>
  <property fmtid="{D5CDD505-2E9C-101B-9397-08002B2CF9AE}" pid="38" name="x1ye=13">
    <vt:lpwstr>/JsIO5+ZIBuDqYkBoe2aaNw0waGkEIygQSKX+IJp90jFc5yjz/1NYphSHqsryZbS/9qiCJfVf7lwmUTnDElXCPf7ukwIwYKsvtCjpKKlgmzii+EY/4CcRQriRibCm3QOHJgrhP9lF33BncjUcrm1w/eNv+snnr6mhN2xwPPqjBXKXR+1u1Bjfrih0Rrskf1PXMU023gvMwcPmvSTUSQt6mkk6DkTKWLDLwmvbTXvz11ilKIEnJXBcIjAAU2XHyp</vt:lpwstr>
  </property>
  <property fmtid="{D5CDD505-2E9C-101B-9397-08002B2CF9AE}" pid="39" name="x1ye=130">
    <vt:lpwstr>yBP+mfzBXdyys6KaeM454mt8O6hQetUtmYFTxjx+25TA/rfupWp1mgG3k1LAh+3M2aMH4L1ew5CrmuxxCQffbVbXPBo+bi2N24vM28wzZPfji+jnjlxuoPqGlgbeztlxTQ/O8nHu+hjJf3BDK5hq7IBDNYmEFPjAdks2BI9EeckbQqKKFr533eKiKaybiAgnuO0PWryT7Xp7B3mCYArGL8XVqTEaL512UIQpuNFP+MlvYqsOuT5dwSbvKHQFnDL</vt:lpwstr>
  </property>
  <property fmtid="{D5CDD505-2E9C-101B-9397-08002B2CF9AE}" pid="40" name="x1ye=131">
    <vt:lpwstr>mPv4B5sTnirPXrgZ27iIX99LOqPm28azNcNZ+ORVC3WxB4/RtqlbkVJvIdPKT5j1YKx4tPrK7x3abYwJsmkUhXeny7hsBitASFqy3KaaDoB50U7p0QErSjYxCT8AJyLzpGrVcZCb9MHT4eDq7h0Be8jO/2ddAx+msiy+1AywmzfbXJImUL8PUzlBEYx9Au4YVrXDoNbVG67NGOZVdFzXNyt/W+0f7ly3/U3wrO6p4M++BYs+ZuE8jjgH80SZGCb</vt:lpwstr>
  </property>
  <property fmtid="{D5CDD505-2E9C-101B-9397-08002B2CF9AE}" pid="41" name="x1ye=132">
    <vt:lpwstr>ffOdqx1y8XqmpRwnhJmn9cqRupMXmwHqu0J/wUDzUtHBowKg3A4qEKBW/j4sFvLrcwbFeHG6pO3fMA6oe00RivRuJCOeHL7YtAZhxAoS8iGZ7Sxoe3iTXHdOFXfywJ3OZRwVc3r2J6gqi5Hbe1zNhxkKpbMsBtfCTyAmd57aOoCEaoTpKOiX8HYTsFffKs18xTUbT7+pLWG8SfiI380oo5FJoJM032UutAf0Kw/WRmvdilw6+7SpG3B/L38laWS</vt:lpwstr>
  </property>
  <property fmtid="{D5CDD505-2E9C-101B-9397-08002B2CF9AE}" pid="42" name="x1ye=133">
    <vt:lpwstr>ZmqsDhTcD6kc/n0v9aX681JZ8nD5z93u+EdmcQ+7xDoDzzhL/FCcH7AAydD9LXxnBvZ7GL35PcWFTPgGVfbVFRcKcUf/Wmi86uVnYjA9OHcYZuBmR4gfdWXnTlJc6XCM0KpuKuEgBYRe1o47RQxVe3VxwyUUfZehH//0DIC/6sMyDAAA=</vt:lpwstr>
  </property>
  <property fmtid="{D5CDD505-2E9C-101B-9397-08002B2CF9AE}" pid="43" name="x1ye=14">
    <vt:lpwstr>pY/GpUGBGLpJ7EppfaHekbz89yFfzxH3P4/Qm5Z8hv3mGjsYBcHZW6lNuJBY2ddKYE+OOBsuwKd4Fe7kaDA9AWY3ad46ff+f33xDURQOqp0UEj6uoVf5yHRw/r1mgpvwUM+AWrMj/uc4EPNq7MocEfd2NhhuuthZ0IW/+px9RIKil/U3MWQih/N2XEU82pS2UjDDOQQRZS/MiHGy/Af8pSKD72hG2Qx4SNf9nKueKaHezEaWpP8HpClT9mqMRRD</vt:lpwstr>
  </property>
  <property fmtid="{D5CDD505-2E9C-101B-9397-08002B2CF9AE}" pid="44" name="x1ye=15">
    <vt:lpwstr>QE7IP/GrQaZFcNIh4mwv5Vc/hwhhOGaTOpx7yzEiU8wPkk0rMHx9sX/DuT7XMnkMG17BL2m0xLo55ubfoBTcL9E4aHdthJObUSXVcY/5uteeGqetGH/JiHp1fcPZM08uHMM70U+heF1Q5/xd2hn894ta3FD5vzFKsW6q2dVrkmapHu9R9LDcPnnlclHOV8bxV0qve/fkOVP/OuqUlrSAeppZFy/9WE1QNOzzhvEP8JwMxGfESoSix6TfH27vEtP</vt:lpwstr>
  </property>
  <property fmtid="{D5CDD505-2E9C-101B-9397-08002B2CF9AE}" pid="45" name="x1ye=16">
    <vt:lpwstr>7uBnLcmx28Gcie/ZQxr7/VVTj3qjb6IOfrrbcmEUpn0atV66a+678NLYcpvd92P7MOKo0lUm/tjjx7sL8t05nR6Chs7RpPH8h47JfQn44rXJYJ4U3Qfr33MLeVrH0I52QcBgAWlcjXuxmPIHAnQNAFoz+ezoVmXpPcRn7My47K95J0Ly6WQxFNvi8JHS2tvc0n+nfJFWZ94OmU3CXcbHw4Bz5bVxTu2fE4pnupxWyshvxOGXNQiln7xk88QubgU</vt:lpwstr>
  </property>
  <property fmtid="{D5CDD505-2E9C-101B-9397-08002B2CF9AE}" pid="46" name="x1ye=17">
    <vt:lpwstr>f7jH/wn0cbVIFzfLqFQIsFabIyIq5TjnqgaWjFRLMv5RyJC/K7Bs6KyBMDiq6HjI1azKwF8pJJQWMer6NfUyVDT0LGvFWYm8WgVk0Bnd+BeF1t43pMNztGvaP157hL4ktwTS+0YJ1y+E8NOMi9Cx7ASlnl337rQvU7HIinvn8GF9Kwm/JSNIbMds/mbnz+nHS2vFxLiKrICDc8fwbC7KoWwqI3yJo4MEo5qslFUIrcnogBzwQfEHRGUH+gV/7BW</vt:lpwstr>
  </property>
  <property fmtid="{D5CDD505-2E9C-101B-9397-08002B2CF9AE}" pid="47" name="x1ye=18">
    <vt:lpwstr>enBullJKlLmDa1Ayd/R0AMpGF85P4pnClO539jsZuaBJmO/t+6A/pdOusITX9JWZt94ACnmL+zk7nkMKcP3lhm/xNxbtJozzUwtXwLFAHTjCOUhoSXv79XSl0DCbeNPzeWs9nY5QGNnHutellhigKbo3mRfsUnY4AmsLxWzQCMRFsOCR6kmR8904WXHQnnCRiUoa8Qjm14ifsgf5ZFe86b9CKoGygN/f1e5IscteRNHJkwsWQHAqAEF+6qQe/0O</vt:lpwstr>
  </property>
  <property fmtid="{D5CDD505-2E9C-101B-9397-08002B2CF9AE}" pid="48" name="x1ye=19">
    <vt:lpwstr>sl9Mp+NKeAScDf6YJuIkoihheUGiKejU4m7ocAgBGJwtnP21YpIUQxARRwh30+ENTPU0CLCwo8msDs3O3UeWBJ/qlYwRAK7oMzw+1/Eev6tsWtgAFT/RjkODbME04C3a2L1LXs92ydMc2U4U5vJB3u1WCVhdWG8654PqdM676m9CgWWQzp4EXqr8TmIG9VN4B6Q0tHzoJdVLfPv07S7OA4gJJlivH75snCuvC2UawzErGMwUePOW3A0fcOgfSB/</vt:lpwstr>
  </property>
  <property fmtid="{D5CDD505-2E9C-101B-9397-08002B2CF9AE}" pid="49" name="x1ye=2">
    <vt:lpwstr>ah4VfR6rfnkOPB72xXoAbeYEpMUn05BtmZHRAwCoqVPtii8zVYWRmLW/bgq+ZMuj1Fy8pOLZF3Y5k9mtIRARpPLjpzhXQbColay3t9DuLCDw4iLiAiUzEGy0rrqQX1XVu0E+5AGJOUCTgh6adq0nJjMqssLMTUPtEQFdug/TgFzjkhg+9iu+0NxusMJFlTer5sOezPpTfL2th1dpOm/BfbXwKQpt7aKwl/Bx8UFxVLzVkz248odYw/1V1M7BY0o</vt:lpwstr>
  </property>
  <property fmtid="{D5CDD505-2E9C-101B-9397-08002B2CF9AE}" pid="50" name="x1ye=20">
    <vt:lpwstr>RuttXOdxrAn4VGCOeik/2hNJJOZKL9Vo2NL4ehczwrBH6lPb3pqcIKMZuvoz1vWoHix34eE5VXLr5AZI1BZHhSmIsxr2jyPhrUYRmzr0TZz2dWe3XVKUitsM0/wFlQPKJCpSw34bTBRwc81eDR/kDQf7SvitCSjC7dHC97kxm58ed/RYtgy3IfhfAiDr2OoKd+mSaxVBulV/PYxQQsLwpc/QFSKUPXm5iI8zQ06iHCP+tGcLOlHEemwksLJ5s/L</vt:lpwstr>
  </property>
  <property fmtid="{D5CDD505-2E9C-101B-9397-08002B2CF9AE}" pid="51" name="x1ye=21">
    <vt:lpwstr>xQX9WLskFeUpegvdV5Y9CJtwbCrUuoDt5GT/7M7VyFq66jh33x/xG04B74s/F054TnprBw9ZWJPI3Yn9Eq6oUVL3pAx6H5S8Ip5Xax/qj92ZrMdLQjZy+NwdA+bvCOYlLZqE8avGjxIjWbNIzG3NjfEoCGvzz+2/0w3oKa4O40JaLrgC5RZ2DIrasqwghY+sus6r2wNj3Oqgn5w8b26OP987B1E4VmT+2vMlApY77htCtRnXyFGNayO49LbY0Kt</vt:lpwstr>
  </property>
  <property fmtid="{D5CDD505-2E9C-101B-9397-08002B2CF9AE}" pid="52" name="x1ye=22">
    <vt:lpwstr>u7xUOmdBiB+OVZ6A7Y6cHO6eY8QwWDOF8c4I/PlPl7D+u/P7G2cnWanSmVhr2ueJJsve8aK0prkGRnDRNxHqq90V544bxfKEX4xT+wRIHCE6m4qV6nMa569pEyEI+fbx4rb6iTUYmQuNP33uksxWHfJ+918Ysa9EdiC8Sn2QOGh7kr9rKYP/0xxk26NMDHKVlv1YqPY3zwhJ7vK0wW+EORD13seT719DEvXAbY1Z8HpQ/arjgsQuv9c9GFm54X5</vt:lpwstr>
  </property>
  <property fmtid="{D5CDD505-2E9C-101B-9397-08002B2CF9AE}" pid="53" name="x1ye=23">
    <vt:lpwstr>/lRTsc4C8Guaj7nSHU7WmyrJm1P0mZL9H3mkJ4dKzwErqusC289lgymYMZonKmpjgniT+NZCPm0Px3nmW3cOTyDrlXTMY1JDF+XvhlUe2YMyBGXiC9zTufwhb+73gjfANioYbE58Z8GZ35YrclvtQy/11W17skrQlL/PJ1ZZN1N4LOaqtjmHIiSo9hbxp923eRWitngzPDfifjxbLKaGFso0YvlhR0bAkT35PK6vUlR+hywmmBuk6Kd4eZmF6j+</vt:lpwstr>
  </property>
  <property fmtid="{D5CDD505-2E9C-101B-9397-08002B2CF9AE}" pid="54" name="x1ye=24">
    <vt:lpwstr>5uDMpA9qdgjTixluikl713Xg95B+4vzx36/ri7R9IaNrC+HvVNXaeElSlBOYB4ug9zeV5ptPUb2ZnBdxbSBGv+JCwMS26MH+LkhZJk5h5TBT3WhWZoCUQNfqnyTaTg9AOOFM1OVXFYGOOpdlD2vgKQu8pSj7hRUppYtb/g163ej9pXfpYaVfw4s714XB6OojIbnFwEcSYyTDCQe6j7gK0FqMLJb97rrWzaOwU8ZiObf2cYCUCa11JWSXT7sudvx</vt:lpwstr>
  </property>
  <property fmtid="{D5CDD505-2E9C-101B-9397-08002B2CF9AE}" pid="55" name="x1ye=25">
    <vt:lpwstr>cL3s3Y47pGra/VvzYjU1R5dFXnaB3hIANMbyrl+4hZvh76nmNyfEfUkmDtvwBBDtPtS/GcOw5nkjo5/fj6G6CPhagHyAY9U10nDIvoPj7S47z82duMnjKcCax6tbnL39D/9VqNhopy4OyjG+IXBtM9uFxxOMyiF0OEJ7YyQoQqUfKxEOApjKKqudm6sU3mtcCXTn0CUlj1zEY/hPJIe6azlHNXAj00OHzHs8JKkfddl63bZi37md/N0HzOZotwc</vt:lpwstr>
  </property>
  <property fmtid="{D5CDD505-2E9C-101B-9397-08002B2CF9AE}" pid="56" name="x1ye=26">
    <vt:lpwstr>Vr25pPrpClEbIUbQppEbMxcjn8YaNJJvrD4rQxjSfkMW488qUGR9+K5+J+ZuDhIUaJxE7JfcKz0LLPWaBkXzgZRXk4K4AJsQndWC6g20cWHhawFaXTFHf5+wHUX+MBPGvXzGggf/M+pd91nYjBp2AIHJfptplSpQzbgLAbNOf3JwFqizbssNB29IpTRz18L1HHJvwRbgNQtrJ5ue28V+/InGqmvz/atBLUhfL7U+ZTFulnWWGad+MYhOBp0BHcY</vt:lpwstr>
  </property>
  <property fmtid="{D5CDD505-2E9C-101B-9397-08002B2CF9AE}" pid="57" name="x1ye=27">
    <vt:lpwstr>aTDQ+fJ3Qxr4soH3yFj5jL3EzNkc6t8i3F7fnGa+CAQqLxG3rid0qHkcn8shYBOjcte7UL0HBHTukJ8kA90U+aKzKR3KgIsTh2L0f9F/r7oc73OsSTbioq6t25uFI1CfeBqxWEE+CrwYygkW5ahlrP/VDxsPgjeC3+Sy+mdjZhxhjOMvDH+3FTCPBfXLjv09YD74Q3+t9Nl6mEMO9EYIKZFyE4TgNd7cCjCskIxrXwil/315RBsZQkdsWXmSHsQ</vt:lpwstr>
  </property>
  <property fmtid="{D5CDD505-2E9C-101B-9397-08002B2CF9AE}" pid="58" name="x1ye=28">
    <vt:lpwstr>d8/wdxCaP0zSO/faTpa8p1mMimABVGTO3Yeq95oFetKE2u+y7qap60C59gI0SlKwAHqzVaDr7r19DsaBq+f5692Xabk/vFs2llu59PwzEVD7OoRY6wQrGV4nGQvXtXnrq1zqZsBjdsQz5tSKnw1HpyExSIzHCR016Kzj5wLe7nu6EFM2oqGeoOBRojw4ni7F8hl5Y0WSv3HJ2eJkEPw19i9QhLy+6JPnlRbAVREDsMZxEOzhkzsa+r+nFX+gBxV</vt:lpwstr>
  </property>
  <property fmtid="{D5CDD505-2E9C-101B-9397-08002B2CF9AE}" pid="59" name="x1ye=29">
    <vt:lpwstr>HbSdplkcgonrqRmhriCqjFEtFRbS7JoRvpomle7aRfHBSe8K64OvxhyztbyUHe9XXP12IP3V0uXJLkubcnz8ola21cAr0YAbzdM0iiS50rwKD0ZUCrABvRtxQSOVrwqyy7zYS1vHUJssOJfkzV5/AqY91CYfbJx/aoRGVeeoj2jYIH2K4RDtAwuCCT4hKE9N+8ed7MxyhNHsblG4cN5UXBEn9IedTCA5x/4T9ZZw/lAwapsmzmfHVjAD610XOJv</vt:lpwstr>
  </property>
  <property fmtid="{D5CDD505-2E9C-101B-9397-08002B2CF9AE}" pid="60" name="x1ye=3">
    <vt:lpwstr>B1p7m+QxuNY9/UeQw7eNV6V/C8LctfFBu6heKTWcuSJT/QIYeJz3XIOXcGO4/VmQ0MKzbSETV72x1Otp8Xk9N5z1ptcvb+nLT8s7ZIRz12z9WDJdQIf6RWhgkdyysz6fscpl2590MtpU+9YrMvOGM8brpl2SqgGo9bUDEbD7LQ//yf3NXtBN60bDZo4qQvlzYINmVddrpt/RPXWBIVGsuV3wex9S77C6czdP9Y5OA6Hftt1D1vajgF0CA53wtJx</vt:lpwstr>
  </property>
  <property fmtid="{D5CDD505-2E9C-101B-9397-08002B2CF9AE}" pid="61" name="x1ye=30">
    <vt:lpwstr>oI5/qUwXV23z27eS+Cqq3qMgK2wda/hUe7AjIoVt2PEa45k4ZUu6PNdwavWSZuNsDM+obAd4lKRhffyYwkzV+CCR8HYrW4Heh39bk7lP7ap0kRg7yov3H6KgyyHcDhaov+u1+iQCewCRDNBnErC34S3ve4JnZajrdPhFWS4+jY7W1ahgJPoMeVdTED5LlLiVUM9AEWAka4A8soXxfr1D5GB05ABfSbWTTiVLNVssId0oUAA7BCV2JAy86LcwxRi</vt:lpwstr>
  </property>
  <property fmtid="{D5CDD505-2E9C-101B-9397-08002B2CF9AE}" pid="62" name="x1ye=31">
    <vt:lpwstr>5I/a5BJBqWRACB27x3mD/7wy7WyxCcXOuYugiGy5ZcTkdlLSCI+3WU6j1XoDGETVmMsQ5tW3HDXHxSA5uNShLeHRLrRuWNU8+7e3J8Rg5EVhMn2c+hqrtqy2CMyJAXl6dVg0etzgEnZFNMIBYOr3QXUeE0EiVJFKF9sEAAEXLYAhOjbr24kEtx7+v2ebQ1OO7TYYjYDaWLt6lPAUa4mmd036pt+2HxjB+TAum/tbKshp9t616yKZ2+Fpy+Dst/3</vt:lpwstr>
  </property>
  <property fmtid="{D5CDD505-2E9C-101B-9397-08002B2CF9AE}" pid="63" name="x1ye=32">
    <vt:lpwstr>fFSXQn4AFIblNMhmpAVORsSAVDD7MMLvSySal4sLyUyldZui4aIKB839AkU0JzseqjTz0cQzmw7XSZn9cfJiC0HsO9XTeRFAiWWbYkRJNu6Cm7d5q4w4SHJ+qPcmciXtboEDNIzqFo0SaJ2ClYo2JWpHcxah9yoBrcDgBqhxfQEbT5xd0zXOa9RKVx8Xn5hkh7sBAc5Rhct3quDa/lA9+RmyoM9/gYM3H3DZ/hKpbXOW+9gmaLC38rdOebthtE0</vt:lpwstr>
  </property>
  <property fmtid="{D5CDD505-2E9C-101B-9397-08002B2CF9AE}" pid="64" name="x1ye=33">
    <vt:lpwstr>SlPigczuJ36NKLot6LlDCRy6W47hy1+uRgO0lNeDJgat8QLGmPkXCHekagPJEgw8ASbmKsi9mP6WaKZa/jZNoOaEjHqUtp0xG0XtVc+0PXsKUO1ZJw4naqSX+T/p8Rvc9OuZzsmiImG+2GPT+urOqyevQT+ZXVBCXz7UnxH/a65EuqbyycylqdINLf9tcZgnimUtHF+ygEf/k4RefgCyu+OrDJajrjpHBfwe/6EHyg/Y/rw9LocRI393sP/3bqB</vt:lpwstr>
  </property>
  <property fmtid="{D5CDD505-2E9C-101B-9397-08002B2CF9AE}" pid="65" name="x1ye=34">
    <vt:lpwstr>sUakT0GSSeXBfy4w8geXyla6/FasfSc+3aFIcn3ueOzQK5ly30MmAwVYpUjPGLxHZaxrfS4Fh4nA3/098AlHu661nq/392bhq19z8oadEQmFVv5TiqFTcw1rwIjVnujnAhojwJ809FgZdaaXVMCds/6zgFH4Hy8lB9g9CFKrQtdTuM5Kwp9BUN/JcefxtRxZ0Npdxf42HAalh/9GVpiKTghmaA6FeoRoffgiIixh6JCSFH7teTJd/Qvkd+UUM13</vt:lpwstr>
  </property>
  <property fmtid="{D5CDD505-2E9C-101B-9397-08002B2CF9AE}" pid="66" name="x1ye=35">
    <vt:lpwstr>m11P85k/XUfyJPGJauz3pgCgOeUZaZsBOdXg4tNTij2o0Kku9ZnVBfH7KM4ppIu6M1XOpX1U1rs1+VJOV0p2H6sc3xGLgwjxnHJMN0mAePGCOjoHqDxtQn+pZ/V0S6I2MnhLkkhbaH1Xv6MHYYwMysB7+GYwyxwGJsZyzJi4NfvrSfrGJH5HL+xJ6vnRt9D8epPvd7WP2JRV/cklu8HT5z7CfUWWYQ1wFz0uFgVvcur+od0AzilG7us9hfy7MY5</vt:lpwstr>
  </property>
  <property fmtid="{D5CDD505-2E9C-101B-9397-08002B2CF9AE}" pid="67" name="x1ye=36">
    <vt:lpwstr>FIjTD8aI5FvEb96SYzQAEfB+z0YxHX/6NzLkwV6qLdettQ2piPicb/Het4+jyEE5bafK48n1cNHwEoOdUrJQYikYOA7rl/1AgJGPjtH+ZMl2BXOKDELptp29f/NtjHqZW2sIPNmVjFbJWICnr45rsNt3d2R2aKrfZIah/DSN85z0xN+i1fHxRbXTH10bjZFoJHOL1D1i6hWmXsneoKRU3HS15gNYkfYLI//oR/yUMHyMmZ4d0XWELfvzwjBuj0Q</vt:lpwstr>
  </property>
  <property fmtid="{D5CDD505-2E9C-101B-9397-08002B2CF9AE}" pid="68" name="x1ye=37">
    <vt:lpwstr>l4hHLEgr+siUOxmp/0X7bH9j/M+oAChUa32lxQoFtyUN9pNvQYmh166Xcisyrjij40CNyeZ4MrdidClTOrQZbYreLlOmJIFgKStITDBeIXhT4uHZ6ZmLmQqHF36Capum92JenCt9U6Hrc4K1TNvVAlF7LgUgqEVBwf6Ev6R0qgeb7IHFdCtMIo93yXIXh13SNo1IxXSCvov505+tV8udrxgONZXgs+AHEOPuhqycy72OumTIBJY5US2YLBCOIEh</vt:lpwstr>
  </property>
  <property fmtid="{D5CDD505-2E9C-101B-9397-08002B2CF9AE}" pid="69" name="x1ye=38">
    <vt:lpwstr>b5y5FTyiG7XFImOuSiLgZR6E2dvxxEAfUPefcj1ivRa6oDC2+FmPOFa/FrZEUz3nTkdsHWmdHx7hAZFLXKdQs/EGE8CkjW7clwykJYQ+WGkgGkUoormXNbL1J2xTr6Fwrh7+8TVACYnOKSqt+DV4DLdhE8xZoLO/WymULHG6yz9bCuj+ARKGvA2rxSIBrE54yDYaVS+8pjY+JRubyryRgrFrw1PzkPFldv6vJWmOsU3nebrBvAajFkO+0pfpfBK</vt:lpwstr>
  </property>
  <property fmtid="{D5CDD505-2E9C-101B-9397-08002B2CF9AE}" pid="70" name="x1ye=39">
    <vt:lpwstr>M+ROWKSvlrXRDE9UnKJxQt2lkunoTvGW71IzoPdxeiVXZCgBRwK7Hq8fgh+bMXzO6J8UX3uIjV7+wjgHnoe//+luIUm/GHvIuryo7IYa3CzZ9LGmcSB20BqijYnu8a2zCY0dPmX7YkMb8pfNZddGyj+dGxQqN77bMNisuzf7iN3F31guvJkhhZGwaWjxAql9co/Af8RnYM8Ir1MVf4gGl0PLl90keQmJvFpf4dIr6kvnbPbCWPsRjLbsaGni+k2</vt:lpwstr>
  </property>
  <property fmtid="{D5CDD505-2E9C-101B-9397-08002B2CF9AE}" pid="71" name="x1ye=4">
    <vt:lpwstr>xDszUO3vG7mDmXP7kY+q9JDlJqLaT2U3Rizb64A+LZ4qMdIcrHPrHbgG/ykR8gpAxoQaH0pALtxCwkv+Et7ayBohcdib9K2jYL0ZKR2KyHLm8lV4AWDeT0RCQtE0Gx/j5hH8S4ihEdlych8vIoUefuFNHXcq5o3pcC5+zcHEFyc9d2CWMMHv8lCLj1af42iiCUClPi5E34Fucg9jIUgV4je9ZV9eRRehFw05JsYndFkIGrFoNnzkWi+wbFMrCxq</vt:lpwstr>
  </property>
  <property fmtid="{D5CDD505-2E9C-101B-9397-08002B2CF9AE}" pid="72" name="x1ye=40">
    <vt:lpwstr>Lm8JdY2THs0Cnkz3SKsO9IvPtfl36zCApe5QP8AQSjYHPtPkeWwFAKrp9oOyZZa7N9eb9ioUQiih9RUm3Ea8NxtIfr/4fHy3ZGjfaVPERH78MJYfRd7lWbHOPMXtk4kAl64H8pmtZf1sDwy82QaA7drfmx2JjydWDYYobmVhTYKe5wLSqPVPZy/3ieKEplcwXSLcvq2Gn7Y/eu5quHJyIxHtgWs9yfqqa4x05LA9YIKE3JfXtZoNDeTaJf6jI2V</vt:lpwstr>
  </property>
  <property fmtid="{D5CDD505-2E9C-101B-9397-08002B2CF9AE}" pid="73" name="x1ye=41">
    <vt:lpwstr>CDU8PffqnFqz74zFIAMvt5KIDMSLY9BuCquNhyIYF7e9gQ0KgZ2xV1SyQLktMkxGbxB0QUipM7fzN+jPlfmqAPZIa+G7kk5y87MMgVYJmq9SxPBfk4RLqVrQxJW7c2PCv1kznBOdTxt7LkyBOmcxTmw9+rnRk3Z3JspCUv2m+WCB55ni+Tw8uNdLLrYLz7HW+0fL3B/1/qj7Md3pfCBx+EkinFCcSv4u+jWLZL8PNmsP0z+UUx2vDunDC74lGt+</vt:lpwstr>
  </property>
  <property fmtid="{D5CDD505-2E9C-101B-9397-08002B2CF9AE}" pid="74" name="x1ye=42">
    <vt:lpwstr>+Pe3ssvjpZklMygNHbigj7TWlrOcaXFlPFdgNiZ/E7n8HA4E/zr9rCH87ks8SpbZ/m1ZOnfn6tOKx8ybkNvOhit0MrYdR3ri4cxXl+2eSZ8mBN7R/Yn3LO/JQ/BWLHgxWl3471eJpcUvL7yxSgr5w/N9rUWiZERTct6G3XT9vt+uAmnfMb3Dlgt5tYHRPzKzAKO4d2Dm6zp/NFueuAHrYs/H/3c7LlUe78qCfdpHoX3JDD/UWD/5Kpe16xFTWRS</vt:lpwstr>
  </property>
  <property fmtid="{D5CDD505-2E9C-101B-9397-08002B2CF9AE}" pid="75" name="x1ye=43">
    <vt:lpwstr>1CpkPBzbinmH958UecN5wFk+zzk2MLnJ6fw60KYZVzDs7DDAa62/J952Y5A8mMjPDPWxGlfvTc2x6Dq4V4XO+bqXUAfuo+kDX9+gLbVrfmwBlwjtgUP9pYh8eefYkfxutHrUGEfBAQE1f8XRZoTX/CYAE9GCc4wd07ppMZ5FtjfNOYjj2C0J8/iaasWnLMzg5XpfoI7qwZJMCBSzSSbIe4yKTIXXJ2XGH3Uhe2L6d7gFzw/Srq8QLeYmqz1ImcU</vt:lpwstr>
  </property>
  <property fmtid="{D5CDD505-2E9C-101B-9397-08002B2CF9AE}" pid="76" name="x1ye=44">
    <vt:lpwstr>OJat3x4gLGGUIj6G3aWhBAILzWKOnUNJ7l88PZDfwMT9t+C/If6DUeeSYRO4UZqftR2KTWjQv6iaOONUkol4cFGOCbXe1upbleXgRSFfHDdeXVsC3N1mTtzDsIYbI6oA71NAR2dY3NsrLPec4mHqwwYv5hSwKYU54yOzVHIkAO9CV4S4kxG1tmhQrIvdVUWiyN7B/pygZzvAVTa0GDOM/FyeVQYygaX6B+TN8+3a5INtJF5QmuQmkxLXOKUiXBs</vt:lpwstr>
  </property>
  <property fmtid="{D5CDD505-2E9C-101B-9397-08002B2CF9AE}" pid="77" name="x1ye=45">
    <vt:lpwstr>VUYniQrFkqSwngTiLI+KioLoptB3p+Y2OSBfdhLSn4+r489Nqld7ZDSpdWj4rIjXsh1u4BiaXvC5poVzXpujXMmXgSDrIXaMH8MtA3pWyYKYiliCFvOUivAzcBQH6LtS//M90QiAVVTYX2iiqFVxPVFs5h7q2x7RVzNiZYKPiLHT44zRlL5BE1xyjeA/N9Edh+t63f39/9wMLRR6OXool6/DiM5Sqae35Pr6X+kZSWTvs0CBRsAvDk0PqtqUkNv</vt:lpwstr>
  </property>
  <property fmtid="{D5CDD505-2E9C-101B-9397-08002B2CF9AE}" pid="78" name="x1ye=46">
    <vt:lpwstr>H8dh+4TuVvGfOD/zjP68GkrZk76cetX6HdzzajE0VNcvOKzhlw8fmL9VT4Syd6iI8BKWj+l/ZIBWXNA79OmV8kkgl5yZUB01JaaPwtVnFc0DGSqmPss/y7GWjOpmluwLf4wyHEg4utUJM7XTrEb1/97vjCy2Ds7xDInAy/u4pEwKaAnnozSHATdxZ/QspcbiMNTixvy4t/AWTjPJLQovw6Q2U7DdkWF5UBGfapzM6xuIA0McsK5FkM9hzhnPwEt</vt:lpwstr>
  </property>
  <property fmtid="{D5CDD505-2E9C-101B-9397-08002B2CF9AE}" pid="79" name="x1ye=47">
    <vt:lpwstr>DoMh5ChxHuT2WUaqHxhaSfRH57uQ3DLf8G4XY25panTPX9q/fyVdkfUk9qu8pSBRRSqGBMAMyIHf2F0LpsutaDY4EIg/iC1ejQOXS5qBB2uKvCAkGH/F5VvW186uxRM5eC1awVK8B4STSH6pQ3cFyLBov0ZavxM0UuU+HGZpD3a2oQo6fQ4CwwTR8Ta2ChcLf4U8TDqBaf9SdFMU78HHlfAoIQ1+hspkac9R30/zwe+6qYViZ3rtFJ4uWvozH1N</vt:lpwstr>
  </property>
  <property fmtid="{D5CDD505-2E9C-101B-9397-08002B2CF9AE}" pid="80" name="x1ye=48">
    <vt:lpwstr>VMrFLE40O4z++MLFTbZ9Zd7UHU1bKDysSbr4YL4Qv79s3OEHlsDuF2PwHzd09aWyPf4yDL3N40o+b8g0r3SlGeFmfGDWD2piW9ifLTILKRZ4i1kG9P2/MRi3ENayJr7Wb9nx/DTbUNtxgWzN+au3Vbs0sHMOoM7RElUdXMCnWx9YvE6/L0yRMJFqQvjhD00XaAUaw1vumLV1SEe3yWvVYua7Dv4Z2iJMQJhxJvVpRy+TfxLg9YPscF6Rfi2bJM1</vt:lpwstr>
  </property>
  <property fmtid="{D5CDD505-2E9C-101B-9397-08002B2CF9AE}" pid="81" name="x1ye=49">
    <vt:lpwstr>3+jphghSVxFOXA1rkOztvQoTVKi+S/Jpx8akZyrQn2ghxYfzD9jji1b3Z8r39cexOImc526uBNTSUs9g12lpgmN6FKsymnOURffNYQyDJL6QgDoN4lyGz1rxJOWGwvao865uLByMvTOIgpoZAOTWgwp7Tk7z78RYW924DkxR6aPaFTsefhmsLHR895jaRN6/cBJcW+Eb0lxPMPaSD/IU+RIqK46eMaNS+gEpUsY0H7lehPpn8XdxTNWjIkTJ+fB</vt:lpwstr>
  </property>
  <property fmtid="{D5CDD505-2E9C-101B-9397-08002B2CF9AE}" pid="82" name="x1ye=5">
    <vt:lpwstr>Ky9vDbucjOOU7hXB+CC7ANwvCHuWMvSuznxmjPZX/YJZW9LUdhtS6r3OnIYsatUDJmcQqfy4M8Tit0/yt/e1l/jc+pTAnyIjdjX0lHMPmlGdcvVlrI/dpzEAg5aEHAyxQ9ttsTSdCeC15IFpTzKRM0dcSHlnEVUnfp4Ux0hklf9sX62Q28rAcxAWsXEdFX/BozXOQgQizwaK/Fk3hM/ZsUd6L7XCdldeXCUMztbaLZKRW1Dk3+N+ZRV58kzXeRY</vt:lpwstr>
  </property>
  <property fmtid="{D5CDD505-2E9C-101B-9397-08002B2CF9AE}" pid="83" name="x1ye=50">
    <vt:lpwstr>cgEW2LxUgsqo4wQaLSwUIxDIyvGYP5H9zMgV8zPYy8zUu3UiyAh4hhResVCze5Se7jMK8L8OhblO3CV+bFn5mJQeACRnkpKWmYu+dFTQqSNk3PvkjxAoiCkNzoD/2RYeV23Q8W2cIsWvYAbslhQ9C1r2EFfto95ZXyo9s/3Yb+v4ULyTG58LHsz8vGEbcWW/FudaU46ECN2cXGWj6kfOtbu4XY/MQb60d9BepSLh6H0JzmiEKQ1Cu1sAoTsyEL+</vt:lpwstr>
  </property>
  <property fmtid="{D5CDD505-2E9C-101B-9397-08002B2CF9AE}" pid="84" name="x1ye=51">
    <vt:lpwstr>l7KB4mOT7nL1lGXth+eym6+oPsbJAJBdh2Xt4z71zJItIsD5Gyku6j98nZk27y3joDM+AfnNeOc+DEwyFJgAm27JlAd8U+pfeXje0YH6YJe6KjMnKGIf4QWenXtQpV7cNkgLT3HorLId2/TyiciO2kNVgI1sENIGlOvtpjTsS6TCOsuRy55F+ndQRk/T6sEP9G5cah1OLY8rm/562BPuDEw6eUsVJk+yT4l/nuUQfKwI+p0Fmghy50g6BSotgiF</vt:lpwstr>
  </property>
  <property fmtid="{D5CDD505-2E9C-101B-9397-08002B2CF9AE}" pid="85" name="x1ye=52">
    <vt:lpwstr>f7VoaP5v4VnUNB/ixtF609gGe599l12dAiI5oLbz5G+2qw0rZQ31QwB5O19hsc2ch+8h59T8vhoKH/El4bFV2yeAwxgyJl/GkcHyge6KwKsHBvoxAVsKe2C0PDeVz52qAdCMcMbAPUZbPj5uwedtjEvhEdAv5tF5Gdycw/EUqhVRurNoEL65aDrYl55lo7Yky81AhJKaKCSuyU9pYAFBBwYDwt1oPCOHDXSFSOM6JzuErdK0JuBhwXaFHXnW+qM</vt:lpwstr>
  </property>
  <property fmtid="{D5CDD505-2E9C-101B-9397-08002B2CF9AE}" pid="86" name="x1ye=53">
    <vt:lpwstr>wl3Gcem2/fi9vMjp79LOyul5hQ4Zxjjj8aLupTHMZVBm+jT3nRixn/GNJ7QskraiT4xtcHXCFRLyf8jefcnJ2GEggbVt4f5YAh79it/QML9eTXYsfZmRUO40BlwdV18N2rPCcIQGjV2cpWIO/EBnH2E3iHm4PhLrIFIH/+Ms78gzRpHdBOxdyZE7ya+Q4+TJvZgf3g33YEJLxX+EHLpnzpyCWUpYqEsacIvLXMXNk9kd40/YKb39NsoP8cYdMJF</vt:lpwstr>
  </property>
  <property fmtid="{D5CDD505-2E9C-101B-9397-08002B2CF9AE}" pid="87" name="x1ye=54">
    <vt:lpwstr>JqVw+0QGIAcy7QWyAbt8SP3yFvY7K54rFGnrUtsChpC4NKEDHKBWpDkzM4/MuZvymmNxCrfEk+lrXY4Y5dDAgc+V9lljIYUgJz0FvsAE5G9xCGBPgY3CZilN9P6FSRrmtoGDNBbhW4zgeq3BgNPeYjUfScOAZauY/X3X3mQ0719lucV7CohmS20CUn/A6eJ+YrcOv3ijnGhkTaO6tfGkIrQBpOFM9cxnmPqq9wn0DJAJRSh+/tYpL3DmPfk2MCY</vt:lpwstr>
  </property>
  <property fmtid="{D5CDD505-2E9C-101B-9397-08002B2CF9AE}" pid="88" name="x1ye=55">
    <vt:lpwstr>u80IuUVgaKUbQpilNoD67j9r1+pv7FyZ2rTmxHpwE8WM2OxynxMtkeYK00h9WlzrLSsTL2uFWhnwklkNrnZgwD6QxUt3oTC7n0Jqsfp6NOa/DnkFflVLP9IedEkOHnC9uOj4UYHNOw1iHQbQzrGlD5jmub3LDP1Bf7F+POBf5R8pPci6Fp+MX4BHGLsCVjm24AhEunloRWXY/NjJmWkjmVCADjlCg44NbrnZrljYloZ/BmzhKNjvNAm4yMZY8oR</vt:lpwstr>
  </property>
  <property fmtid="{D5CDD505-2E9C-101B-9397-08002B2CF9AE}" pid="89" name="x1ye=56">
    <vt:lpwstr>BgFwAH2yIk1Kb0s2o6nmXJibpgPztKHHGpesnFE9/Xc8PLG/qNuGW/fRoQAIkrVw2BJoQHSO2b6AlGan/Hdx43IBWn4INLD8Jc+f28ig9ZfJolc0D/ho9PKldrvxPa7Mq23gwC3v+stGFp42nE/QBBK1o5ZtV3Yj6G3K9YwySXJxt8UiQfClqRHRzLWAgncyt2mofm3JuvFDJ09hxE1mv/v4cGddg6s2PPdt5IWEF3uvxKyHPRRLf2SqP/giROc</vt:lpwstr>
  </property>
  <property fmtid="{D5CDD505-2E9C-101B-9397-08002B2CF9AE}" pid="90" name="x1ye=57">
    <vt:lpwstr>17C1N/jInIM73NX7Cj5Kzv3XKqUpTZUIdxjC5bDM1A2gi/Ht6jdiARuZZCiBj91Q0UV7xAmGoZlLgBgcbMK48K+6OFjduLfT3o8PuLaYvejDl+36JLAveo+XDesmZzBEstrrlr3GtdAhFVXZXdmAvHmGbdcdg6iVm+pZpuh/1KlDU8L2G26NznW/u4FsduuNPqWp1/2rQFhZN+/ohocHfeuCZtEKUNsKduNi+Iy55+xqeQ6KuZzpsppUWcmzyD6</vt:lpwstr>
  </property>
  <property fmtid="{D5CDD505-2E9C-101B-9397-08002B2CF9AE}" pid="91" name="x1ye=58">
    <vt:lpwstr>B/yfBIJpvJgeov1tAyXqSyOIiGTTGi5OiutKwDzC46dItIEf9YHY0FvHlW8jJrz+vcjK1gY5vimCuPA3rCTQWwGbVbzGivCussU78JjKT+GeCmVmt1JlsS8OLEQvjnNoNPALsdcK3MtO37C7flrxXxUP7z/O/QKl1JUPZn5fRj+thNQRoQRca+7ZlIWDYKPglbo6g+sfJz2r0bLtWes5JNk3SfqQIVcjZD4lSdPFC+wZIyTNvZyhWyUw5JpMFLx</vt:lpwstr>
  </property>
  <property fmtid="{D5CDD505-2E9C-101B-9397-08002B2CF9AE}" pid="92" name="x1ye=59">
    <vt:lpwstr>GGeJS0gk7MlfU7ccQnjT4IBJv5AlM0P9j2RmNeCfzmCjxxHAoHFxnW5o5Ws1bxOaoJcTuFqi5xiMQVb7cBS9YmbAa8wx+RbxesVWQiiiXWP5vxsFlb4+7v8ylLXj42YSj7VJEbau18myeyptXr6CpsNRUtU5V1RRu2Wyzqj5t7vYokdFVy+0p2E4kb6PwqhLA6oM5qvvXpO3N05oVoIBIuvwSmIjx8WfOpQK2iMNbMUUjqT5pDUPtKflrx/SkcT</vt:lpwstr>
  </property>
  <property fmtid="{D5CDD505-2E9C-101B-9397-08002B2CF9AE}" pid="93" name="x1ye=6">
    <vt:lpwstr>IfkTfqLXtJSRj9bi2QTH97kOCoMu+/2y9HpGtV8u8y0POz/da7nXJKexjROHCobZuv3dwuHBQ/wEDGSHcCmTw6yCTUjjTPLtTLx3bJT5xR7st4860uRVR7TyUsrf6F8jh/66eDapbezgtuN6pPMSIt/hKABFrtUsmyGdKk213tzX0s8d7Fd16rTnU5+MsidAppruqTouK1BwQngzolvXxxgWruX8/ddBhADtvBQr/nsFHDwHqSbyeveSuvZjoPv</vt:lpwstr>
  </property>
  <property fmtid="{D5CDD505-2E9C-101B-9397-08002B2CF9AE}" pid="94" name="x1ye=60">
    <vt:lpwstr>Ica5v2e2tbs3K/evlaM23dKOVUeKZSmGvJdD6wATG6s+X5NVSknW6v88+bhQ6UJQ285kHvE2pdfGbEFUbC8iMWXezDUjrQ3qxv37iOuqBlz9RSWOaL2Rw0wtR90iUDh2NPpdn7Hn0ox0BoFgcAjJV0MoAxm7ZrVcSYn2LftqEBeifL7GEhUovTX1/BF/QFVNIk6G3pWUbs3e0rFyPmISCNY460UOrYZu4gapE+iYX1xhpDSN8LN/NqL+fwtNwfb</vt:lpwstr>
  </property>
  <property fmtid="{D5CDD505-2E9C-101B-9397-08002B2CF9AE}" pid="95" name="x1ye=61">
    <vt:lpwstr>eN/5qiI83REAEGqwh8bPDYaPfGtHBO4O9P/Y39iDCg190eEmZcimE+Ieqg8MHBy/uguQRnau26FHybB8xFGI+J+iPWbxCU6YCiigySOBfGFJ/MsxfXE5dGHtr9l8QCn47q8TRLDQ9mq5Z6JMubrUX2cgBAtcFKwIeTQqN3FBCorOhsW9kGKrMpKi7E/fcK/C67quftfbPReTKRsXkLnvk+ra9iScaujlAN1FWk2mBsuzhTVOgFRWoIypyzj/6fV</vt:lpwstr>
  </property>
  <property fmtid="{D5CDD505-2E9C-101B-9397-08002B2CF9AE}" pid="96" name="x1ye=62">
    <vt:lpwstr>IexuPXxqB5cQQkzQUWXrG/paGbvJvRjF6wrNSUxHcPRIRcApzCY0+Y9Evqv4oEylX942z5Judr2/a0TbF1vsLiTvkgv62oz2eKpQOZ7xU+5m9dmv7Y2xP+6FC1HV9V//gUIh7m7dyRRZT/b+KaKFnf/ozCJEz66hEEV4T/XtfbucnReYHylw2Dt5diq5MXnQoyh/VCxnOtU9HlZ6xMbW2dpDbDD0gXFA1VeNtcuhcwtfOqR59kXGd6Q8XY1FDrV</vt:lpwstr>
  </property>
  <property fmtid="{D5CDD505-2E9C-101B-9397-08002B2CF9AE}" pid="97" name="x1ye=63">
    <vt:lpwstr>0EV3uRb2NTD2oeoYgSkzeXxsKK3aVl4YaJ1Lyf7pdQ4cSrIEnOhV3q6KvymtH+eE8hTEcTuFX/U2pOTGuaEufPv3FwZjm1zACJEhRvPZb8WkyGDYcqhh16mwXgTNeYQvoKnREitZK/tJWecKOh/Z7r6U1yZ4Had/zvjDQwDpmT0HVCgdBWt0GWiF+vMVF67BJImpG34piKhbyLwQbyWxff3eCbBY7QbX2P2J5VwLjdUBOsIq6IdPqHPal+M9eLb</vt:lpwstr>
  </property>
  <property fmtid="{D5CDD505-2E9C-101B-9397-08002B2CF9AE}" pid="98" name="x1ye=64">
    <vt:lpwstr>CkCi8VrB8WdKdPtj4BLNJ5y+kIEBmf/GOLIbQPt4GZ7jIOSwu+2TIw4+0k9hyxS1bm2cbhdfClzNlvVUOZS/8P1leO8rh2f8taxvGm/qTTSt2f40RXVAxQsDce21LIXRSJSkv2Cx7iQ0tl+gGgBmzp39bpv4Ca8K/UElc1MXPhg4Kqeeq5XKmA+RPbZlqm0Hna9fbWKl27zaiYirk0TZqb1wH/mIDGuVksQc4IP7AGOpEBTjX8gNmrx+KdzW0qo</vt:lpwstr>
  </property>
  <property fmtid="{D5CDD505-2E9C-101B-9397-08002B2CF9AE}" pid="99" name="x1ye=65">
    <vt:lpwstr>Kf3J9OjY0/A35Zmrlq6ZUyNjL0ubm6X8l6shwNZsZN7foIHpSDg0I3JwfCYAc9YG8A69Kr+Dab9o6/DcwiX3DktBlZJoy9wuDVCkdvOKEItz0no6iFuIuIx6mWfdHturj93wYkNYIVW+pgEL6zuTnvuZg1PIPy1451yu/nYjOSfBlswaqICHYzhAJ/VE0X04p8Ej11+xeNOBd54lC6slCnP5ehBkh1lvM2ABXaGIENM9/grrFRacg69Zi99pnhp</vt:lpwstr>
  </property>
  <property fmtid="{D5CDD505-2E9C-101B-9397-08002B2CF9AE}" pid="100" name="x1ye=66">
    <vt:lpwstr>0qog6RQ5r3TqvmgnwozI8IJ+ehOZvuBUO/Og/OJ83t3Mwh7BbQmwBIetfYSvznSD7wDSXbN0Wntb2twm1BELhe1Rr2XWsIKHdtW8LpEph32Qm2mapZq4oPRXWhqM5JjCXVBP5H7VgC5nghEi7JE9eIcK/ExfsJyMUyLifbtuSs7X0Jxf86OmstZ9UAij4QBW7FLXALLgE63D3o0//MbWcNK/DJOXsPhNnQ2RC/33zMIncmi73VRjor4g+XR6Cn8</vt:lpwstr>
  </property>
  <property fmtid="{D5CDD505-2E9C-101B-9397-08002B2CF9AE}" pid="101" name="x1ye=67">
    <vt:lpwstr>QbJRMoKptVn5QBE0SwalPMCBuB0ZaAdhgiF9pX50AnYFJTB/9aOQJ1Gd+GJfFZOPwuA5IJtuc7noJhfNSCJxKLHYjLXDdPVLPtqILhsh8c2jqYOvug74S2/RSWUHHO18yZJWnKsfF+pA3yJPDpk5k6+8FjXnJZD0HNJB2TE5kx4b0Hh+Wzvw1+Puqr40KMENh4qYQ9nlvSuQaPk3AMCxZ/Tkk4k1AzFA3SFnfAa09yl/pJ59D28Q+oBkIQ+FrXL</vt:lpwstr>
  </property>
  <property fmtid="{D5CDD505-2E9C-101B-9397-08002B2CF9AE}" pid="102" name="x1ye=68">
    <vt:lpwstr>BXuyG6KynvnbpXPCAsqpZQBKbExBH/iaDKP+eUH+dq5PvD31OysfpBZUZuNkJ8mN7jSdpgMLdHJlNWUmcfWdifxzt7TOslbuxD6/xTkoTlBjRXu+OgbdyZfZt7PWYDF8e50msO8Hzw4px3Lfl/x51ZFPsQNI/ConRH+iVt6cG6TKLuGz4DlFKRBplvKS8WpBKuh5XEYD2/QlR4jnd7ydAAka1c5jU30oQkHfnlYZfVXwaprMzwKGUi4y1hBhn7v</vt:lpwstr>
  </property>
  <property fmtid="{D5CDD505-2E9C-101B-9397-08002B2CF9AE}" pid="103" name="x1ye=69">
    <vt:lpwstr>indoqbhGjF0OOppQax3pmd1Zeus93TFrptGc5zgWC8Moib6pDGTdKjLUzRxDChXXMBSeTF0IgDLTuS83LBK+1V/3ARE1phsn7mX3omu9+4JVTQ+1bID7PoDgXqO1NpSfDVcPLp07JCwawfUFmZLUKg/UJdiACYI6wrVXSjhWNYJwn/BRgWeLihWPqGqM+LXTL2Aax3+O2wLairGnq8bOekNyq0oqfA+aZh55E2ZJLcK2P2ADHe4JH0gZ9W+ZL74</vt:lpwstr>
  </property>
  <property fmtid="{D5CDD505-2E9C-101B-9397-08002B2CF9AE}" pid="104" name="x1ye=7">
    <vt:lpwstr>yxIHep7KtOOuTansYLlP6Hc1SG7uQB8lR6OFBeIqIolufEB78KEr5M5ukdZBaSm3nADYdsFrnq0BKA3RGF6npYvrNwCS5hT2wjHD0LJyDWVkzsuwJd++/jY6CJcLk8E0fGsdvx7rvTy/vbmMpz+e988LaijYxT5/NX6WJOHGfuMkQILDmxnr3RdOkrywOZRfGQz0cYasm1VsJUza5HXEZ6eRvMZ4PeCZlvjMs989cu6dEKv70MplqgFjrDDjhLm</vt:lpwstr>
  </property>
  <property fmtid="{D5CDD505-2E9C-101B-9397-08002B2CF9AE}" pid="105" name="x1ye=70">
    <vt:lpwstr>HKUaL72Qa71T7Zyz3yDfja9/Yff8Xbv6/mexhmoSeefUgis9SFnGWfwBojZtTRYFVzGOhnn0HnwmMaDNh3G9qqlO3HZrr8hX0Uz+Ywiv32nzMjni8SrRJQNsbgh0FNXF7qVaY8ApRdpLw67S54DbwqotUn2hBI5lMJOBUi6vBHqQC8AafqeXR50WytLIDO+n7QIht0i0v69l4kkEiwUlpJqX5pOvu1r8NgLfiwzFP28AUttDVOuOfP8XONnkB21</vt:lpwstr>
  </property>
  <property fmtid="{D5CDD505-2E9C-101B-9397-08002B2CF9AE}" pid="106" name="x1ye=71">
    <vt:lpwstr>7p26QpKYkBnIocl9MNtOg6P+y9Svp9rIOvG9+qINWBMgrgzuIgfs87KiK5NVPGLukv159cvAANUllEtYR32Jw8OakEiKciRDcGPh1q/Z8oF/fdHCQNrcFRJCGhmTTlnoCZLOH4CFZ7Ok02ai7DQAsoXNGCwtP3+3lo9sEMt3erJwfnm1GAWCuDz10IxH4AwBh6bDDJJ7OrooyuxjGNRXUifExLN9ROg+jK1AOY8irVoIL0L1s+Lji0XceiyZvQJ</vt:lpwstr>
  </property>
  <property fmtid="{D5CDD505-2E9C-101B-9397-08002B2CF9AE}" pid="107" name="x1ye=72">
    <vt:lpwstr>YXm+CKJOT9ZBChxhkt6uL+7VZy1wmECifmPg9TcvFtd8tIbWxU+D60D//ToalO351IppJaN1BLBIJ+lPShVRb8STOipAyr/bSYfjmL29XtM6sOSHDvcNisCgYv4wrDSrI0u+pP6FvmqkQpFsIwX/xWp04WfT89ScnxPSVl4ApiswOUcZbqvFr2AD4D/RiJ+JrEuZ6emEwFxQyZCIp1R6Z1RcY84OHEIuscrVlVp+mOpeZHa2HSBEOsX26zINCQa</vt:lpwstr>
  </property>
  <property fmtid="{D5CDD505-2E9C-101B-9397-08002B2CF9AE}" pid="108" name="x1ye=73">
    <vt:lpwstr>qp+1qJae1CVkvTAPAYud6pYG+mL86m9K1xHUhsMdmxGWzMjX+pVPg73I2LHTBE+6a/MsDm2xrixbIsLRGcsgGL34Qbh3W8XBOV7h+ZFwK/AWNRWqOy8+bCI6pP3rzWWgj6J8ehVn3h13RGx0pC0cQeSclz/vUMkNaijy0/1Rr3cdF8g0y8c02+nMTyUmbuF55lJW/WNa227WccfBhzfPjT8Vu/xi8gvKnmaCrAipyK6CN3D8zh8wYiLBWlVtb3x</vt:lpwstr>
  </property>
  <property fmtid="{D5CDD505-2E9C-101B-9397-08002B2CF9AE}" pid="109" name="x1ye=74">
    <vt:lpwstr>Bz1aV4HcKWfb1LoGWEqAa7hyia6yqz374v33pJy9yuYeDAUUPM0Pg5B8rtZmNTFgZy5rpXXGcI/PkkxwrLb5g3jIZOPXzaKDW9f59+odmR+aRyBEOVc2/It/F+3/DvrpaG2SHEfdohmhyNfSNF/bCirAf31tR8lEnapK3FL5Y2KosYArvebFtncQzgvdIETVxrK0KkFkVEVpguWHEFZfo1Df72+JOaxz2+3iM2GHCXb6ZQtGYqEyefrpqSRbbKn</vt:lpwstr>
  </property>
  <property fmtid="{D5CDD505-2E9C-101B-9397-08002B2CF9AE}" pid="110" name="x1ye=75">
    <vt:lpwstr>s9T8QBhP7QmSmNP1eiAYWYpkdGLiFlDf+GrX+VKdJwC8h+QwjoNAfLglvKhmro8I4Tv8MT7bpg9sUMOAsDCeoUKen1xGzgltn5R2Z6c5mw19vTWbEPLghRYFNso89MXWy5rAl9jpdeBrv09Je5FOEAL0uiYa3TvRYJbKi0qtaVFghUHE/9ZClNtvuPvgnPsmQxfb81m3AJ5vpl+NWj1efzEOZbBX3h9qZo2yKGfGLX+kLq5TRqa21hmEo/doHA6</vt:lpwstr>
  </property>
  <property fmtid="{D5CDD505-2E9C-101B-9397-08002B2CF9AE}" pid="111" name="x1ye=76">
    <vt:lpwstr>kpyMcatjItpKi/62kZBEfEu7MBB36LUMztV5BWZ1W3MYinUAtvlxrnZ+plHec/x+pAdhJ0q1XFpiBiPWE/c9HgtCTzqo5IvNVMX4WXoG0rtVkuKKW6vBSarMw5p38rfawd1yuG/fP4ZplLW7JTyssQ+uSpeGm7rbTeL35qDxh7xXFiSgpCgVQoT7Yb0X7/qOqXpDnk+vOu6poIfgCtVmvKDkN2m/RuA6HmAhQd5+4cBBfDQXE1Or0PUsoJXExM/</vt:lpwstr>
  </property>
  <property fmtid="{D5CDD505-2E9C-101B-9397-08002B2CF9AE}" pid="112" name="x1ye=77">
    <vt:lpwstr>i9A9Kp8FMrBhpFzAO9hZZi2ZEV6PrLV9+xTPybGVe2rpXRlny04tN483bVJryD2Q3lhmF+1N+4UeU6KYlkkJ1B9m3113uESSttyU5G8kqRvbtgtPg3EJJLRyF4+9qbE9xLeritCVF+NDtSKjncKuMy/HmttlKC5DkGsQR63T6lB0sX0PTsh91JHH1HKE+r9enl2rgRxzjxwBD2/r66tfAqGDsFHw53bki0+xSbjxcnvUD73K+Mjd0BHYkfJB6rR</vt:lpwstr>
  </property>
  <property fmtid="{D5CDD505-2E9C-101B-9397-08002B2CF9AE}" pid="113" name="x1ye=78">
    <vt:lpwstr>W3kO7e2x9FT3+mPdId7vD2hiafNHsXuf+aUQIytnPWKXQJBGz9eNmMQjdG9PzNf+HjR/Qvv8GXEJnupB2Yph+P3HO6bYRC+bqhjTatHmfUZyJlYFXJ03yOIKbjYRI7UwOxCLLAJkzwd8rf3MDbl2ySiS1e/hG8kHEj+FwH2wdhPGExOszYbj+VXcAP1lz9j2prkv+R4ItksizEb9Z588xXgiszHlF1hnvSBjCIXhzCawelqqzC80WpP0Ct7vfHV</vt:lpwstr>
  </property>
  <property fmtid="{D5CDD505-2E9C-101B-9397-08002B2CF9AE}" pid="114" name="x1ye=79">
    <vt:lpwstr>iTJ3LA4OhBxsiJoSPOJ/9LVy3ULApvOa/4eVms3JnzDt54mNv4gbmTidkZAKIkWJQaCz7InFe4k2vR1zIyfavfN42pgcgKz6++rqkHgqII4dd6OqO+4wg6oLQkK94qmxnZuB443EuT1UPeOIe2hcWquePniHTsTYOWdyko445YFecO7C6LaWg2j/wJcXOosg7o83ojpFnUdsyadjtHOKqv7IsnT9a4SB3YaqhLQRaa+S6Uj9dBd26kRn7ds68hf</vt:lpwstr>
  </property>
  <property fmtid="{D5CDD505-2E9C-101B-9397-08002B2CF9AE}" pid="115" name="x1ye=8">
    <vt:lpwstr>mfyW7yCfKcZ+oAkprCQsnGy5wIwjXFc4cV9aWMWOe68ooms12FUrZLkYUqQnjYOxyyP1itEYbcDTzoUdF2Yr12yXwvoGQsEjT0bNnCrtDv+IGrjNWuZmoOz7PxsxoGpXMvQX5nf+l1U8wM42e+oIltKq9JqXj3vxmfP2IiMeBPtFuA7zN9S/FsT9XWrHucGAmK1VYdDGfnjenc8I7wwmd7eUxSZehsx3RWN1Op4pkSy1MXqfXw18/pxsGCxti/D</vt:lpwstr>
  </property>
  <property fmtid="{D5CDD505-2E9C-101B-9397-08002B2CF9AE}" pid="116" name="x1ye=80">
    <vt:lpwstr>vN+spgZYjs9dSK+gBLFLc0u3zfJzi12upPTegHE7l4iO6yrYYdwnPn6eb/qfhlTlgm/sa4kY6FFgOuoi4IlneeY0r/wE4A2BWG/A6cwspkvXv/OtHLX4SKiVKjDJ6FB4DJnhD+xVVHnEaSAvVUhJ/24bfh0t8b7yzV0qmqAYMOhNYXuit/gCW33MNah1GXEUx15DE5ULJgrmDCTexu9EjSdZa/zAmpWk0lFp3FzAXiKJCn8ZuPXROi/nlWJdRob</vt:lpwstr>
  </property>
  <property fmtid="{D5CDD505-2E9C-101B-9397-08002B2CF9AE}" pid="117" name="x1ye=81">
    <vt:lpwstr>x18EiwfEynGh88AzkoXR5iyDzcfpbjyDTE9dQbUmixCxNcZBytiyK1AhS8l8Gszew/AHSkVeTSfimfjBz0UJIYrSJu5rB01aM2QOY9/GFa6l5ssuxKSNTGB+B89IUOsAcbvZecijKtsOrsOIOHHkARrWKeP12tCl6IfkBx/iK+D61ghExqV5oHvznAZCWY8zjzz75wKa3MoSqRvFGiFt6WWQjOtWEkpJfuiiXHASYKkbIchEC3JKw0gg0eRwVz5</vt:lpwstr>
  </property>
  <property fmtid="{D5CDD505-2E9C-101B-9397-08002B2CF9AE}" pid="118" name="x1ye=82">
    <vt:lpwstr>xz+qV+9fE3YzhuxGHRLUpmLNrJaWswZZIqvocsFH76cqwQgCY/4ew2UmimgU77OzuNpSr9QxY6/MAsSXTjIaj73xcGroqMCb4Kr29Yc43/a7Ay0UsgLuRqNE/svCMY6BFQAhVi/ICW12/r0OXefb34MlU232YlJKxehGfSGQ4/qT5kKoES3YebrJiOkuugVKWI1My+XyJiCzfIN2AGAN3IdOJg+zMoKxommi+aYa2dMWfl8YsACo3Qe5CvSwj6A</vt:lpwstr>
  </property>
  <property fmtid="{D5CDD505-2E9C-101B-9397-08002B2CF9AE}" pid="119" name="x1ye=83">
    <vt:lpwstr>rEUZ+FDVj6kMVVu1qS37hsw3kt1TS2pQNaz9qTbT3pzmFEzHHH9ewr1qytjJIuziDWucjZCG3Pxi+UxLKh8B8/9E5cGjvbsr8j5cl+h9Y5xnt572TZixWk6bOjAk+JGUhOKFQ8m6DaAUtSegbIwzapgCQeaV3HIVFpOfQt8qYBy4VVFWL3qzKLuEtkvMCiWcauEQ5ohvK+QtOU1NqAdGsyoGUIPsFKzPEt1Kw7xOGRk2fG3BKhaowRKchsprJCd</vt:lpwstr>
  </property>
  <property fmtid="{D5CDD505-2E9C-101B-9397-08002B2CF9AE}" pid="120" name="x1ye=84">
    <vt:lpwstr>dtIJ9utw0FKcMMo4heo82MKw/JoxH274cFSo03bDTOL8seTryVyevi1Qd9kAgNdTPzrH5AhVc2N/w9pjl9CRYn5amj2rFGq680BdRhbUNfcBxekTRZDbbDwCSN/0AT+fWXSXa+rXZzq5IFX9pK7kqONQckpqXO1dNu1lWHPmj6SyviwffZJWNqilHnUDvGTxgFSJi+G80hkIytuQAk7ZTNlIGH1EvfsAVjtIsQL+mCtCtLt6CAT4Ij1qp7CZBaa</vt:lpwstr>
  </property>
  <property fmtid="{D5CDD505-2E9C-101B-9397-08002B2CF9AE}" pid="121" name="x1ye=85">
    <vt:lpwstr>c0BG5vSNsM6fajqYD59uUw4XDtv0oqxDFs1ZGmIiIeXgktqDA0uRi+Bc55MfCHh3NEGDT5GlWNtvxajFCYjKPH7+uVOe0QJ8yPgXveiskUIreuV3buZOYX7Bs/M0bNwjXY2gRSp7q43bt/OpX/wcb2bf6xj9wExz0AZUJD7OlszgbJTBZJMuVxiXtg3FxV4fv5eSm99D7d3JpbDeECNujlqsfnTeR9gmaxOBr8cYTgOWV2KI9/6zsdxGncb9xFd</vt:lpwstr>
  </property>
  <property fmtid="{D5CDD505-2E9C-101B-9397-08002B2CF9AE}" pid="122" name="x1ye=86">
    <vt:lpwstr>tBsxWq39DtBcBDYWpkDroxvlVQN1DywttmWGn3ThUZ9Wkac96nN7L5mabr6KN7ZFefRksOnAw8lPs3d4Ld546Wyf2ypKek4wzPYAN5fChqtvenoyLCOSQVOD0spC6Qd8Zmedh6TlPjJ7A2y1IhPIA70V/FhDVCYOqhqWotULBTd9UdZt7V/RXHrMQCKOdFoA0lHynEpxo+pAR/boSnNRaIEfNDcnrUcEgAmLL6KcUGHwUh3XZXPVe/ou9sHpkMH</vt:lpwstr>
  </property>
  <property fmtid="{D5CDD505-2E9C-101B-9397-08002B2CF9AE}" pid="123" name="x1ye=87">
    <vt:lpwstr>8sQvqdqKzjxY7SVQovqU1l605oWs51ZWA4ITZ4E2Qtmu09+1RlmuuVzvC8ttLuANaRrfFX10gxRC+UwXEBiVS3ylEScj0xwgWtTT5dK4meEi8uLqDl6s5qYhiBoJ0ci/UvBR8Om3YMCcudrMjM+rpZsACUUv2EtM2zS6fcH+ll2KnnAwdGeFGOiSJVe9ArYv7yoLJjcoABAw6lUwUqnqcZICzsXW0X80GY07rMMtR5blV8ncTzyvHlFjXMZOdlR</vt:lpwstr>
  </property>
  <property fmtid="{D5CDD505-2E9C-101B-9397-08002B2CF9AE}" pid="124" name="x1ye=88">
    <vt:lpwstr>W+STodOCs2OHl91F4G3f/NqjAcgMUFAfwtnGwk9k0Z4AoyhXWHMRC0xcSEbJwbgWJTmWBbQG4Gdc/Q+Bo9HVpNKomDXjlYtHlmDgmI73598aus9VaROGaZwFkatYOvHz1jhTyjWh19wGOh3XgPDcrhDp/zJTKKA59r5alvMALgNyGoUZGXXD1673Z/v6IN6euRWcwTM5BdhmkCGkLqRVb2xcA50FCifMCi7ZdhjrCnV4zGkW00BtqxAsKqaCzqe</vt:lpwstr>
  </property>
  <property fmtid="{D5CDD505-2E9C-101B-9397-08002B2CF9AE}" pid="125" name="x1ye=89">
    <vt:lpwstr>QI+Xnhb9R6AzxSYjxPgAWGu3dq5dD68q5EqjowOYI05baTFeTbjwMMbcU53YVdEdhdzbPsKI2oVYqMmZXSsrni5uj+W7NQ5P5TcsqLPutw/5a7Ri8lyNpakBLQ0NwlCJf5WxmdbEOS2XUgh6wsbltN0o/mcf1KowO2TsUSd74E4Wjui/Mb5duzJpzRTHYwbQVsx12ZeE5xxTI/StlsDXSPz8cP6n1pZVrovEM02dk+e3rXcJFhSWyAWOiDmr0Cy</vt:lpwstr>
  </property>
  <property fmtid="{D5CDD505-2E9C-101B-9397-08002B2CF9AE}" pid="126" name="x1ye=9">
    <vt:lpwstr>2oURJonmjwer0Ke46fxcjtzNjQSQAZ78sN+QFZzhdD+dvHCEPld5cqLRj9z1OpthJrrWbAPtNshJVP6xXYI3SCjsITqpiwbWHuia7xLxjLZgZUFxzLpFhGLHY9DVUWAExqEY7ymDx7quPQwNxfZEZFvKlS8xmUa6Tf3yo3MFDG/aOTfZHijwIc0XTk9baeh0eTm7IAfy/dXCHgh7nshMeBTq4rPOrpkjfhtsy04tfnXuT9VFvvfWlsb4AF1U0ga</vt:lpwstr>
  </property>
  <property fmtid="{D5CDD505-2E9C-101B-9397-08002B2CF9AE}" pid="127" name="x1ye=90">
    <vt:lpwstr>oZ84QQD0wOaHAsFFpEiUr4Y6OfyMGDC+FTCAwGBfbG428y5yBEDGnBnQ9lCvSPqKU8z1FUgJO1m9Xe+eE68ow8QNF6hwuJAPAwXowcqX4sF5a3hEJo3LGWDGX9eoJvhfZxiT4jk0iUMrB6UW+4C6rfMOPtcxVzbdjUN34BZFbS2Na+WYBxBhdhTP4FVxm2OvyzZkB6Ge6SltAeZ982jcYxUjwiaIH02axsl0gpHecbysNgRgG5re5IcgQD9z7C0</vt:lpwstr>
  </property>
  <property fmtid="{D5CDD505-2E9C-101B-9397-08002B2CF9AE}" pid="128" name="x1ye=91">
    <vt:lpwstr>/IE4s9ImKFeii4t3X5WkzMQ5UAnbp4I/tu6wTxpB7UeDHTKUVnOg/wINivV3+bh3b6bLf9IQS9us5df20Tu9V+Xqp+fPZO+B8o8QAJTOQxF0xhuLarxC/lMaUn6g/jtdDcdvuIbP78aN5tXu4J3adsXmqffNRgQ5xMzLr5KtPKhCr2pH6Wb3bcuZq+NVkEfyXU0KTKWqYAHx7aP1s7AuE145HmqHIkZ74pgSh3iGPcEs6CfEYmgQP+LePbwwAlb</vt:lpwstr>
  </property>
  <property fmtid="{D5CDD505-2E9C-101B-9397-08002B2CF9AE}" pid="129" name="x1ye=92">
    <vt:lpwstr>o0uK8dn2GWN+xbJCPWOVC95VPugj8GCTWpnrAToie+XIFdKnf+GaTwvUm7MEJ9Q5aoTaBhaRb39nbiVxOpge/kF0eK8LT8IHDbA3anaQx54YcDnhOrR1pGhvhTckrvyeMNn93TC3NIO2GvOnpo1QubZJanQsWBTiPLv3NdptuUCAFNHvKqyMkZx+AJlsZY0CCYEUkFR0ZQxWd7xksFkfOisI6kw7wu2Bwe7hHyIzWvdtHCz8Fark1YHmO8UNLc9</vt:lpwstr>
  </property>
  <property fmtid="{D5CDD505-2E9C-101B-9397-08002B2CF9AE}" pid="130" name="x1ye=93">
    <vt:lpwstr>bAx9CTSgby6V4+f0GMDSsjfESKy1FJG2wIBHpms3P681ygcYSXZG9oSbQrLXMdxRds6UeFxTUu3GfTzlxHyNnU2gJZU4lslVI4V2MHZ2X4wKwY1SfFN5SWsyivG0HpXftWMI2/QYXM2aFjAFJddHGxV4lhSletHYnfFilGb1KSiMouXrCmvn77G5lObj22h+ShI+vRh+HmqO09amAkkaL/Teb5P74P7Wya8T8+Ur6gWImsM+qLt36h5J2w7qF8L</vt:lpwstr>
  </property>
  <property fmtid="{D5CDD505-2E9C-101B-9397-08002B2CF9AE}" pid="131" name="x1ye=94">
    <vt:lpwstr>Zgm/XAEsLewEwb9XuQT6CBMXCL/Qw/509BcFZhWHyYDeF6GQ8COJS1Y4HnfZ0srDVZ7WlAgANBtyaW2DvzvxUORsQneM3uncqe/p3wze6DNVTZQ7JpS+WidwAXKUAfZCYUFJjDHVydR0p/d+Y2tK+2h5O87DQIDa0vxKFhaaTDquTAGgp66htRl4cXVKSMTJyld4fsOKb7u+8bGWXbO3Aln7rx4hvRvl4+w+LWtsOIcqA0jiAyP5gSGq8GEYysf</vt:lpwstr>
  </property>
  <property fmtid="{D5CDD505-2E9C-101B-9397-08002B2CF9AE}" pid="132" name="x1ye=95">
    <vt:lpwstr>XLXlFxLrUry5cRroMYocC/CMnTjQnLQzGEshgfE6CE/A5I+c5/XMY2eR7g1YKDAk6yrpQPTErDXDny46sxz+jnme/7y59E+rlryx/bAadvtqyIpjhNhY20ID2VHGkNlbwDsE+4hfo9D7udenAQnZnWdxx20RNp4wgV4EMxkDRS2e6UMswFkis086c+YGWWyZd8cQcQN/KHGoUa4V0a5mDDwTvsUI8Jp1HlPsgAB9c3u7Ti4guHAeGl38Rdr1oY6</vt:lpwstr>
  </property>
  <property fmtid="{D5CDD505-2E9C-101B-9397-08002B2CF9AE}" pid="133" name="x1ye=96">
    <vt:lpwstr>oLrWvB6G87IYrZhvm7kQJw5+0wS4iqhF+EjJKH7HnxQLt6d3UlGi5nQhsMpQnZYsZBKKQbWBDsQiaQ3ai5Oulin28VIpR8ZXZEg/P/KcOO0QfBn+2aCiM+DnaT641mHkcrAcT0yBYgV572w8NEoB8WVbQRru95y+iPxDoyqMVtBV6p1PlhDHSZQTbrPvGePtEH8QRzh0YzyQqRV2l7V5mfuYvt4h0yX49+f2HrLtEUWnYIjjOa+9b5rXkshDDuh</vt:lpwstr>
  </property>
  <property fmtid="{D5CDD505-2E9C-101B-9397-08002B2CF9AE}" pid="134" name="x1ye=97">
    <vt:lpwstr>c0XogbfIEc0cWpwgjP2zYJedhcGkaA+loM5MxihEcYgy4Hoo/dyL+PUc6Efg4qmirZVD5BhrY1nn9Vu59fOy8JOaR7Pi6Buls+1mFeoO532Tb5W6QhAqoInryiUq7u47ge6iMSjQj8Fw/Qh+vF1Sy/oUC5tErXKXb82U8RwRo4xyNm54qjhwxAlndovE64gym9ZcnTR4IjWoASR3dzSvism4zSFOGbl5tVKonXsYBUWJuHgeBFW2IxvUuKdD4Kl</vt:lpwstr>
  </property>
  <property fmtid="{D5CDD505-2E9C-101B-9397-08002B2CF9AE}" pid="135" name="x1ye=98">
    <vt:lpwstr>rsW3DD/0qFn5Hv6Iiz74bywHRmL35tQUVVTov6nGDpi3UfPNcdCsLDL7cpmi8TcDlyiG58O6ZjP81y9uG1JtAQeNhXYBFy2X14bdiEh/29FX5bBlaieZ8i/fkq7Ig7Xyeq+cx1hDYJOvmB/AdXRNAZA3SvZtbl6NbEvMQ5GnbiSA3q5c5hRZ1cYzXNbdS8G2P55QaqG4ikrlSR21bgxO806OEaWKZeq3AS/EB/xjAmuKT5KajyeX2JrgjsA6GbS</vt:lpwstr>
  </property>
  <property fmtid="{D5CDD505-2E9C-101B-9397-08002B2CF9AE}" pid="136" name="x1ye=99">
    <vt:lpwstr>o/YXSPqQIUfDLwA3SLBlTNHsZBPVbp/Kvp4zoT/bIcDg4Dmrsjiw69AR/gGusmk5GcAd5Ao8HvYE3oTwM1PVW46T6Cxpl8z278YaZcrcy4G67fahz/dzyg9O9XFekz5cObuyIntflExKVH61+mCH/EAgrKYib8XActGUPPSh0H315EwFBPHRygHgx6UsJ5uxVVY8GS/cqCFtm19f8q4wX20fD7DIqY0cYuZAXxCwUZjx/DjZ2Nunb/5TVjzb/9O</vt:lpwstr>
  </property>
</Properties>
</file>